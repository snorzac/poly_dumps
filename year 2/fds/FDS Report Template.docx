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1D68F3D4" w14:textId="32D6E742" w:rsidR="00AA7026" w:rsidRDefault="00AA7026" w:rsidP="00207B4F">
      <w:pPr>
        <w:spacing w:line="360" w:lineRule="auto"/>
        <w:ind w:left="1418" w:firstLine="709"/>
        <w:jc w:val="center"/>
        <w:rPr>
          <w:rFonts w:ascii="Times New Roman" w:hAnsi="Times New Roman"/>
          <w:sz w:val="24"/>
          <w:szCs w:val="24"/>
        </w:rPr>
      </w:pPr>
      <w:bookmarkStart w:id="0" w:name="_GoBack"/>
      <w:bookmarkEnd w:id="0"/>
    </w:p>
    <w:p w14:paraId="1413F5E3" w14:textId="77777777" w:rsidR="0042413C" w:rsidRDefault="00AA7026" w:rsidP="00A63E18">
      <w:pPr>
        <w:pBdr>
          <w:top w:val="single" w:sz="4" w:space="1" w:color="auto"/>
          <w:bottom w:val="single" w:sz="4" w:space="1" w:color="auto"/>
        </w:pBdr>
        <w:spacing w:after="0" w:line="360" w:lineRule="auto"/>
        <w:rPr>
          <w:rFonts w:ascii="Times New Roman" w:hAnsi="Times New Roman"/>
          <w:sz w:val="48"/>
          <w:szCs w:val="48"/>
        </w:rPr>
      </w:pPr>
      <w:r>
        <w:rPr>
          <w:rFonts w:ascii="Times New Roman" w:hAnsi="Times New Roman"/>
          <w:sz w:val="48"/>
          <w:szCs w:val="48"/>
        </w:rPr>
        <w:t xml:space="preserve">Digital Forensics Analysis Report </w:t>
      </w:r>
    </w:p>
    <w:p w14:paraId="1413F5E5" w14:textId="7BF223E5" w:rsidR="0042413C" w:rsidRDefault="0042413C" w:rsidP="00A63E18">
      <w:pPr>
        <w:pBdr>
          <w:top w:val="single" w:sz="4" w:space="1" w:color="auto"/>
          <w:bottom w:val="single" w:sz="4" w:space="1" w:color="auto"/>
        </w:pBdr>
        <w:spacing w:after="0" w:line="360" w:lineRule="auto"/>
        <w:rPr>
          <w:rFonts w:ascii="Times New Roman" w:hAnsi="Times New Roman"/>
          <w:sz w:val="24"/>
          <w:szCs w:val="24"/>
        </w:rPr>
      </w:pPr>
      <w:r>
        <w:rPr>
          <w:rFonts w:ascii="Times New Roman" w:hAnsi="Times New Roman"/>
          <w:sz w:val="48"/>
          <w:szCs w:val="48"/>
        </w:rPr>
        <w:t>Case Number</w:t>
      </w:r>
      <w:r w:rsidR="00207B4F">
        <w:rPr>
          <w:rFonts w:ascii="Times New Roman" w:hAnsi="Times New Roman"/>
          <w:sz w:val="48"/>
          <w:szCs w:val="48"/>
        </w:rPr>
        <w:t>: P0xG0x</w:t>
      </w:r>
    </w:p>
    <w:p w14:paraId="1413F5E6" w14:textId="77777777" w:rsidR="00AA7026" w:rsidRDefault="00AA7026">
      <w:pPr>
        <w:spacing w:line="360" w:lineRule="auto"/>
        <w:rPr>
          <w:rFonts w:ascii="Times New Roman" w:hAnsi="Times New Roman"/>
          <w:sz w:val="24"/>
          <w:szCs w:val="24"/>
        </w:rPr>
      </w:pPr>
    </w:p>
    <w:p w14:paraId="1413F5EA" w14:textId="77777777" w:rsidR="00AA7026" w:rsidRDefault="0042413C">
      <w:pPr>
        <w:spacing w:line="360" w:lineRule="auto"/>
        <w:rPr>
          <w:rFonts w:ascii="Times New Roman" w:hAnsi="Times New Roman"/>
          <w:sz w:val="32"/>
          <w:szCs w:val="32"/>
        </w:rPr>
      </w:pPr>
      <w:r>
        <w:rPr>
          <w:rFonts w:ascii="Times New Roman" w:hAnsi="Times New Roman"/>
          <w:sz w:val="36"/>
          <w:szCs w:val="36"/>
        </w:rPr>
        <w:t>&lt;Date&gt;</w:t>
      </w:r>
    </w:p>
    <w:p w14:paraId="2CE638BD" w14:textId="369A43F4" w:rsidR="00207B4F" w:rsidRDefault="00207B4F" w:rsidP="00207B4F">
      <w:pPr>
        <w:spacing w:line="360" w:lineRule="auto"/>
        <w:rPr>
          <w:rFonts w:ascii="Times New Roman" w:hAnsi="Times New Roman"/>
          <w:sz w:val="36"/>
          <w:szCs w:val="36"/>
        </w:rPr>
      </w:pPr>
      <w:r>
        <w:rPr>
          <w:rFonts w:ascii="Times New Roman" w:hAnsi="Times New Roman"/>
          <w:sz w:val="36"/>
          <w:szCs w:val="36"/>
        </w:rPr>
        <w:t>Prepared</w:t>
      </w:r>
      <w:r w:rsidRPr="00207B4F">
        <w:rPr>
          <w:rFonts w:ascii="Times New Roman" w:hAnsi="Times New Roman"/>
          <w:sz w:val="36"/>
          <w:szCs w:val="36"/>
        </w:rPr>
        <w:t xml:space="preserve"> by: </w:t>
      </w:r>
      <w:r w:rsidRPr="00207B4F">
        <w:rPr>
          <w:rFonts w:ascii="Times New Roman" w:hAnsi="Times New Roman"/>
          <w:sz w:val="36"/>
          <w:szCs w:val="36"/>
        </w:rPr>
        <w:tab/>
      </w:r>
    </w:p>
    <w:p w14:paraId="2887A9F8" w14:textId="51225365" w:rsidR="00207B4F" w:rsidRPr="00207B4F" w:rsidRDefault="00207B4F" w:rsidP="00207B4F">
      <w:pPr>
        <w:spacing w:line="360" w:lineRule="auto"/>
        <w:rPr>
          <w:rFonts w:ascii="Times New Roman" w:hAnsi="Times New Roman"/>
          <w:sz w:val="36"/>
          <w:szCs w:val="36"/>
        </w:rPr>
      </w:pPr>
      <w:r w:rsidRPr="00207B4F">
        <w:rPr>
          <w:rFonts w:ascii="Times New Roman" w:hAnsi="Times New Roman"/>
          <w:sz w:val="36"/>
          <w:szCs w:val="36"/>
        </w:rPr>
        <w:t>&lt;Matric Number&gt; &lt;Full Name of member #1&gt;</w:t>
      </w:r>
    </w:p>
    <w:p w14:paraId="779054C6" w14:textId="77777777" w:rsidR="00207B4F" w:rsidRPr="00207B4F" w:rsidRDefault="00207B4F" w:rsidP="00207B4F">
      <w:pPr>
        <w:spacing w:line="360" w:lineRule="auto"/>
        <w:rPr>
          <w:rFonts w:ascii="Times New Roman" w:hAnsi="Times New Roman"/>
          <w:sz w:val="36"/>
          <w:szCs w:val="36"/>
        </w:rPr>
      </w:pPr>
      <w:r w:rsidRPr="00207B4F">
        <w:rPr>
          <w:rFonts w:ascii="Times New Roman" w:hAnsi="Times New Roman"/>
          <w:sz w:val="36"/>
          <w:szCs w:val="36"/>
        </w:rPr>
        <w:t>&lt;Matric Number&gt; &lt;Full Name of member #2&gt;</w:t>
      </w:r>
    </w:p>
    <w:p w14:paraId="77112D48" w14:textId="77777777" w:rsidR="00207B4F" w:rsidRPr="00207B4F" w:rsidRDefault="00207B4F" w:rsidP="00207B4F">
      <w:pPr>
        <w:spacing w:line="360" w:lineRule="auto"/>
        <w:rPr>
          <w:rFonts w:ascii="Times New Roman" w:hAnsi="Times New Roman"/>
          <w:sz w:val="36"/>
          <w:szCs w:val="36"/>
        </w:rPr>
      </w:pPr>
      <w:r w:rsidRPr="00207B4F">
        <w:rPr>
          <w:rFonts w:ascii="Times New Roman" w:hAnsi="Times New Roman"/>
          <w:sz w:val="36"/>
          <w:szCs w:val="36"/>
        </w:rPr>
        <w:t>&lt;Matric Number&gt; &lt;Full Name of member #3&gt;</w:t>
      </w:r>
    </w:p>
    <w:p w14:paraId="69031F03" w14:textId="77777777" w:rsidR="00207B4F" w:rsidRPr="00207B4F" w:rsidRDefault="00207B4F" w:rsidP="00207B4F">
      <w:pPr>
        <w:spacing w:line="360" w:lineRule="auto"/>
        <w:rPr>
          <w:rFonts w:ascii="Times New Roman" w:hAnsi="Times New Roman"/>
          <w:sz w:val="36"/>
          <w:szCs w:val="36"/>
        </w:rPr>
      </w:pPr>
      <w:r w:rsidRPr="00207B4F">
        <w:rPr>
          <w:rFonts w:ascii="Times New Roman" w:hAnsi="Times New Roman"/>
          <w:sz w:val="36"/>
          <w:szCs w:val="36"/>
        </w:rPr>
        <w:t>&lt;Matric Number&gt; &lt;Full Name of member #4&gt;</w:t>
      </w:r>
    </w:p>
    <w:p w14:paraId="12F89425" w14:textId="77777777" w:rsidR="00207B4F" w:rsidRDefault="00207B4F">
      <w:pPr>
        <w:spacing w:line="360" w:lineRule="auto"/>
        <w:rPr>
          <w:rFonts w:ascii="Times New Roman" w:hAnsi="Times New Roman"/>
          <w:sz w:val="32"/>
          <w:szCs w:val="32"/>
        </w:rPr>
      </w:pPr>
    </w:p>
    <w:p w14:paraId="1413F5EE" w14:textId="77777777" w:rsidR="007F6DAB" w:rsidRDefault="0042413C" w:rsidP="0042413C">
      <w:pPr>
        <w:pStyle w:val="TOCHeading"/>
        <w:spacing w:before="0"/>
      </w:pPr>
      <w:r>
        <w:br w:type="page"/>
      </w:r>
      <w:bookmarkStart w:id="1" w:name="_Toc482983798"/>
      <w:r w:rsidR="007F6DAB">
        <w:lastRenderedPageBreak/>
        <w:t>Table of Contents</w:t>
      </w:r>
      <w:bookmarkEnd w:id="1"/>
    </w:p>
    <w:p w14:paraId="1413F5EF" w14:textId="77777777" w:rsidR="00F15430" w:rsidRPr="00E45127" w:rsidRDefault="007F6DAB">
      <w:pPr>
        <w:pStyle w:val="TOC1"/>
        <w:tabs>
          <w:tab w:val="right" w:leader="dot" w:pos="9736"/>
        </w:tabs>
        <w:rPr>
          <w:noProof/>
          <w:kern w:val="0"/>
          <w:lang w:eastAsia="zh-CN"/>
        </w:rPr>
      </w:pPr>
      <w:r>
        <w:fldChar w:fldCharType="begin"/>
      </w:r>
      <w:r>
        <w:instrText xml:space="preserve"> TOC \o "1-3" \h \z \u </w:instrText>
      </w:r>
      <w:r>
        <w:fldChar w:fldCharType="separate"/>
      </w:r>
      <w:hyperlink w:anchor="_Toc482983798" w:history="1">
        <w:r w:rsidR="00F15430" w:rsidRPr="009E0988">
          <w:rPr>
            <w:rStyle w:val="Hyperlink"/>
            <w:noProof/>
          </w:rPr>
          <w:t>Table of Contents</w:t>
        </w:r>
        <w:r w:rsidR="00F15430">
          <w:rPr>
            <w:noProof/>
            <w:webHidden/>
          </w:rPr>
          <w:tab/>
        </w:r>
        <w:r w:rsidR="00F15430">
          <w:rPr>
            <w:noProof/>
            <w:webHidden/>
          </w:rPr>
          <w:fldChar w:fldCharType="begin"/>
        </w:r>
        <w:r w:rsidR="00F15430">
          <w:rPr>
            <w:noProof/>
            <w:webHidden/>
          </w:rPr>
          <w:instrText xml:space="preserve"> PAGEREF _Toc482983798 \h </w:instrText>
        </w:r>
        <w:r w:rsidR="00F15430">
          <w:rPr>
            <w:noProof/>
            <w:webHidden/>
          </w:rPr>
        </w:r>
        <w:r w:rsidR="00F15430">
          <w:rPr>
            <w:noProof/>
            <w:webHidden/>
          </w:rPr>
          <w:fldChar w:fldCharType="separate"/>
        </w:r>
        <w:r w:rsidR="008917FE">
          <w:rPr>
            <w:noProof/>
            <w:webHidden/>
          </w:rPr>
          <w:t>2</w:t>
        </w:r>
        <w:r w:rsidR="00F15430">
          <w:rPr>
            <w:noProof/>
            <w:webHidden/>
          </w:rPr>
          <w:fldChar w:fldCharType="end"/>
        </w:r>
      </w:hyperlink>
    </w:p>
    <w:p w14:paraId="1413F5F0" w14:textId="77777777" w:rsidR="00F15430" w:rsidRPr="00E45127" w:rsidRDefault="00184337">
      <w:pPr>
        <w:pStyle w:val="TOC1"/>
        <w:tabs>
          <w:tab w:val="left" w:pos="440"/>
          <w:tab w:val="right" w:leader="dot" w:pos="9736"/>
        </w:tabs>
        <w:rPr>
          <w:noProof/>
          <w:kern w:val="0"/>
          <w:lang w:eastAsia="zh-CN"/>
        </w:rPr>
      </w:pPr>
      <w:hyperlink w:anchor="_Toc482983799" w:history="1">
        <w:r w:rsidR="00F15430" w:rsidRPr="009E0988">
          <w:rPr>
            <w:rStyle w:val="Hyperlink"/>
            <w:noProof/>
          </w:rPr>
          <w:t>1.</w:t>
        </w:r>
        <w:r w:rsidR="00F15430" w:rsidRPr="00E45127">
          <w:rPr>
            <w:noProof/>
            <w:kern w:val="0"/>
            <w:lang w:eastAsia="zh-CN"/>
          </w:rPr>
          <w:tab/>
        </w:r>
        <w:r w:rsidR="00F15430" w:rsidRPr="009E0988">
          <w:rPr>
            <w:rStyle w:val="Hyperlink"/>
            <w:noProof/>
          </w:rPr>
          <w:t>Table of Figures</w:t>
        </w:r>
        <w:r w:rsidR="00F15430">
          <w:rPr>
            <w:noProof/>
            <w:webHidden/>
          </w:rPr>
          <w:tab/>
        </w:r>
        <w:r w:rsidR="00F15430">
          <w:rPr>
            <w:noProof/>
            <w:webHidden/>
          </w:rPr>
          <w:fldChar w:fldCharType="begin"/>
        </w:r>
        <w:r w:rsidR="00F15430">
          <w:rPr>
            <w:noProof/>
            <w:webHidden/>
          </w:rPr>
          <w:instrText xml:space="preserve"> PAGEREF _Toc482983799 \h </w:instrText>
        </w:r>
        <w:r w:rsidR="00F15430">
          <w:rPr>
            <w:noProof/>
            <w:webHidden/>
          </w:rPr>
        </w:r>
        <w:r w:rsidR="00F15430">
          <w:rPr>
            <w:noProof/>
            <w:webHidden/>
          </w:rPr>
          <w:fldChar w:fldCharType="separate"/>
        </w:r>
        <w:r w:rsidR="008917FE">
          <w:rPr>
            <w:noProof/>
            <w:webHidden/>
          </w:rPr>
          <w:t>3</w:t>
        </w:r>
        <w:r w:rsidR="00F15430">
          <w:rPr>
            <w:noProof/>
            <w:webHidden/>
          </w:rPr>
          <w:fldChar w:fldCharType="end"/>
        </w:r>
      </w:hyperlink>
    </w:p>
    <w:p w14:paraId="1413F5F1" w14:textId="77777777" w:rsidR="00F15430" w:rsidRPr="00E45127" w:rsidRDefault="00184337">
      <w:pPr>
        <w:pStyle w:val="TOC1"/>
        <w:tabs>
          <w:tab w:val="left" w:pos="440"/>
          <w:tab w:val="right" w:leader="dot" w:pos="9736"/>
        </w:tabs>
        <w:rPr>
          <w:noProof/>
          <w:kern w:val="0"/>
          <w:lang w:eastAsia="zh-CN"/>
        </w:rPr>
      </w:pPr>
      <w:hyperlink w:anchor="_Toc482983800" w:history="1">
        <w:r w:rsidR="00F15430" w:rsidRPr="009E0988">
          <w:rPr>
            <w:rStyle w:val="Hyperlink"/>
            <w:noProof/>
          </w:rPr>
          <w:t>2.</w:t>
        </w:r>
        <w:r w:rsidR="00F15430" w:rsidRPr="00E45127">
          <w:rPr>
            <w:noProof/>
            <w:kern w:val="0"/>
            <w:lang w:eastAsia="zh-CN"/>
          </w:rPr>
          <w:tab/>
        </w:r>
        <w:r w:rsidR="00F15430" w:rsidRPr="009E0988">
          <w:rPr>
            <w:rStyle w:val="Hyperlink"/>
            <w:noProof/>
          </w:rPr>
          <w:t>Executive Summary</w:t>
        </w:r>
        <w:r w:rsidR="00F15430">
          <w:rPr>
            <w:noProof/>
            <w:webHidden/>
          </w:rPr>
          <w:tab/>
        </w:r>
        <w:r w:rsidR="00F15430">
          <w:rPr>
            <w:noProof/>
            <w:webHidden/>
          </w:rPr>
          <w:fldChar w:fldCharType="begin"/>
        </w:r>
        <w:r w:rsidR="00F15430">
          <w:rPr>
            <w:noProof/>
            <w:webHidden/>
          </w:rPr>
          <w:instrText xml:space="preserve"> PAGEREF _Toc482983800 \h </w:instrText>
        </w:r>
        <w:r w:rsidR="00F15430">
          <w:rPr>
            <w:noProof/>
            <w:webHidden/>
          </w:rPr>
        </w:r>
        <w:r w:rsidR="00F15430">
          <w:rPr>
            <w:noProof/>
            <w:webHidden/>
          </w:rPr>
          <w:fldChar w:fldCharType="separate"/>
        </w:r>
        <w:r w:rsidR="008917FE">
          <w:rPr>
            <w:noProof/>
            <w:webHidden/>
          </w:rPr>
          <w:t>4</w:t>
        </w:r>
        <w:r w:rsidR="00F15430">
          <w:rPr>
            <w:noProof/>
            <w:webHidden/>
          </w:rPr>
          <w:fldChar w:fldCharType="end"/>
        </w:r>
      </w:hyperlink>
    </w:p>
    <w:p w14:paraId="1413F5F2" w14:textId="77777777" w:rsidR="00F15430" w:rsidRPr="00E45127" w:rsidRDefault="00184337">
      <w:pPr>
        <w:pStyle w:val="TOC1"/>
        <w:tabs>
          <w:tab w:val="left" w:pos="440"/>
          <w:tab w:val="right" w:leader="dot" w:pos="9736"/>
        </w:tabs>
        <w:rPr>
          <w:noProof/>
          <w:kern w:val="0"/>
          <w:lang w:eastAsia="zh-CN"/>
        </w:rPr>
      </w:pPr>
      <w:hyperlink w:anchor="_Toc482983801" w:history="1">
        <w:r w:rsidR="00F15430" w:rsidRPr="009E0988">
          <w:rPr>
            <w:rStyle w:val="Hyperlink"/>
            <w:rFonts w:ascii="Times New Roman" w:hAnsi="Times New Roman"/>
            <w:noProof/>
          </w:rPr>
          <w:t>3.</w:t>
        </w:r>
        <w:r w:rsidR="00F15430" w:rsidRPr="00E45127">
          <w:rPr>
            <w:noProof/>
            <w:kern w:val="0"/>
            <w:lang w:eastAsia="zh-CN"/>
          </w:rPr>
          <w:tab/>
        </w:r>
        <w:r w:rsidR="00F15430" w:rsidRPr="009E0988">
          <w:rPr>
            <w:rStyle w:val="Hyperlink"/>
            <w:noProof/>
          </w:rPr>
          <w:t>Acquisition and Preservation</w:t>
        </w:r>
        <w:r w:rsidR="00F15430">
          <w:rPr>
            <w:noProof/>
            <w:webHidden/>
          </w:rPr>
          <w:tab/>
        </w:r>
        <w:r w:rsidR="00F15430">
          <w:rPr>
            <w:noProof/>
            <w:webHidden/>
          </w:rPr>
          <w:fldChar w:fldCharType="begin"/>
        </w:r>
        <w:r w:rsidR="00F15430">
          <w:rPr>
            <w:noProof/>
            <w:webHidden/>
          </w:rPr>
          <w:instrText xml:space="preserve"> PAGEREF _Toc482983801 \h </w:instrText>
        </w:r>
        <w:r w:rsidR="00F15430">
          <w:rPr>
            <w:noProof/>
            <w:webHidden/>
          </w:rPr>
        </w:r>
        <w:r w:rsidR="00F15430">
          <w:rPr>
            <w:noProof/>
            <w:webHidden/>
          </w:rPr>
          <w:fldChar w:fldCharType="separate"/>
        </w:r>
        <w:r w:rsidR="008917FE">
          <w:rPr>
            <w:noProof/>
            <w:webHidden/>
          </w:rPr>
          <w:t>5</w:t>
        </w:r>
        <w:r w:rsidR="00F15430">
          <w:rPr>
            <w:noProof/>
            <w:webHidden/>
          </w:rPr>
          <w:fldChar w:fldCharType="end"/>
        </w:r>
      </w:hyperlink>
    </w:p>
    <w:p w14:paraId="1413F5F3" w14:textId="77777777" w:rsidR="00F15430" w:rsidRPr="00E45127" w:rsidRDefault="00184337">
      <w:pPr>
        <w:pStyle w:val="TOC1"/>
        <w:tabs>
          <w:tab w:val="left" w:pos="440"/>
          <w:tab w:val="right" w:leader="dot" w:pos="9736"/>
        </w:tabs>
        <w:rPr>
          <w:noProof/>
          <w:kern w:val="0"/>
          <w:lang w:eastAsia="zh-CN"/>
        </w:rPr>
      </w:pPr>
      <w:hyperlink w:anchor="_Toc482983802" w:history="1">
        <w:r w:rsidR="00F15430" w:rsidRPr="009E0988">
          <w:rPr>
            <w:rStyle w:val="Hyperlink"/>
            <w:rFonts w:ascii="Times New Roman" w:hAnsi="Times New Roman"/>
            <w:noProof/>
          </w:rPr>
          <w:t>4.</w:t>
        </w:r>
        <w:r w:rsidR="00F15430" w:rsidRPr="00E45127">
          <w:rPr>
            <w:noProof/>
            <w:kern w:val="0"/>
            <w:lang w:eastAsia="zh-CN"/>
          </w:rPr>
          <w:tab/>
        </w:r>
        <w:r w:rsidR="00F15430" w:rsidRPr="009E0988">
          <w:rPr>
            <w:rStyle w:val="Hyperlink"/>
            <w:noProof/>
          </w:rPr>
          <w:t>Isolation</w:t>
        </w:r>
        <w:r w:rsidR="00F15430">
          <w:rPr>
            <w:noProof/>
            <w:webHidden/>
          </w:rPr>
          <w:tab/>
        </w:r>
        <w:r w:rsidR="00F15430">
          <w:rPr>
            <w:noProof/>
            <w:webHidden/>
          </w:rPr>
          <w:fldChar w:fldCharType="begin"/>
        </w:r>
        <w:r w:rsidR="00F15430">
          <w:rPr>
            <w:noProof/>
            <w:webHidden/>
          </w:rPr>
          <w:instrText xml:space="preserve"> PAGEREF _Toc482983802 \h </w:instrText>
        </w:r>
        <w:r w:rsidR="00F15430">
          <w:rPr>
            <w:noProof/>
            <w:webHidden/>
          </w:rPr>
        </w:r>
        <w:r w:rsidR="00F15430">
          <w:rPr>
            <w:noProof/>
            <w:webHidden/>
          </w:rPr>
          <w:fldChar w:fldCharType="separate"/>
        </w:r>
        <w:r w:rsidR="008917FE">
          <w:rPr>
            <w:noProof/>
            <w:webHidden/>
          </w:rPr>
          <w:t>6</w:t>
        </w:r>
        <w:r w:rsidR="00F15430">
          <w:rPr>
            <w:noProof/>
            <w:webHidden/>
          </w:rPr>
          <w:fldChar w:fldCharType="end"/>
        </w:r>
      </w:hyperlink>
    </w:p>
    <w:p w14:paraId="1413F5F4" w14:textId="77777777" w:rsidR="00F15430" w:rsidRPr="00E45127" w:rsidRDefault="00184337">
      <w:pPr>
        <w:pStyle w:val="TOC1"/>
        <w:tabs>
          <w:tab w:val="left" w:pos="440"/>
          <w:tab w:val="right" w:leader="dot" w:pos="9736"/>
        </w:tabs>
        <w:rPr>
          <w:noProof/>
          <w:kern w:val="0"/>
          <w:lang w:eastAsia="zh-CN"/>
        </w:rPr>
      </w:pPr>
      <w:hyperlink w:anchor="_Toc482983803" w:history="1">
        <w:r w:rsidR="00F15430" w:rsidRPr="009E0988">
          <w:rPr>
            <w:rStyle w:val="Hyperlink"/>
            <w:noProof/>
          </w:rPr>
          <w:t>5.</w:t>
        </w:r>
        <w:r w:rsidR="00F15430" w:rsidRPr="00E45127">
          <w:rPr>
            <w:noProof/>
            <w:kern w:val="0"/>
            <w:lang w:eastAsia="zh-CN"/>
          </w:rPr>
          <w:tab/>
        </w:r>
        <w:r w:rsidR="00F15430" w:rsidRPr="009E0988">
          <w:rPr>
            <w:rStyle w:val="Hyperlink"/>
            <w:noProof/>
          </w:rPr>
          <w:t>Analysis</w:t>
        </w:r>
        <w:r w:rsidR="00F15430">
          <w:rPr>
            <w:noProof/>
            <w:webHidden/>
          </w:rPr>
          <w:tab/>
        </w:r>
        <w:r w:rsidR="00F15430">
          <w:rPr>
            <w:noProof/>
            <w:webHidden/>
          </w:rPr>
          <w:fldChar w:fldCharType="begin"/>
        </w:r>
        <w:r w:rsidR="00F15430">
          <w:rPr>
            <w:noProof/>
            <w:webHidden/>
          </w:rPr>
          <w:instrText xml:space="preserve"> PAGEREF _Toc482983803 \h </w:instrText>
        </w:r>
        <w:r w:rsidR="00F15430">
          <w:rPr>
            <w:noProof/>
            <w:webHidden/>
          </w:rPr>
        </w:r>
        <w:r w:rsidR="00F15430">
          <w:rPr>
            <w:noProof/>
            <w:webHidden/>
          </w:rPr>
          <w:fldChar w:fldCharType="separate"/>
        </w:r>
        <w:r w:rsidR="008917FE">
          <w:rPr>
            <w:noProof/>
            <w:webHidden/>
          </w:rPr>
          <w:t>6</w:t>
        </w:r>
        <w:r w:rsidR="00F15430">
          <w:rPr>
            <w:noProof/>
            <w:webHidden/>
          </w:rPr>
          <w:fldChar w:fldCharType="end"/>
        </w:r>
      </w:hyperlink>
    </w:p>
    <w:p w14:paraId="1413F5F5" w14:textId="77777777" w:rsidR="00F15430" w:rsidRPr="00E45127" w:rsidRDefault="00184337">
      <w:pPr>
        <w:pStyle w:val="TOC2"/>
        <w:tabs>
          <w:tab w:val="left" w:pos="849"/>
          <w:tab w:val="right" w:leader="dot" w:pos="9736"/>
        </w:tabs>
        <w:rPr>
          <w:noProof/>
          <w:kern w:val="0"/>
          <w:lang w:eastAsia="zh-CN"/>
        </w:rPr>
      </w:pPr>
      <w:hyperlink w:anchor="_Toc482983804" w:history="1">
        <w:r w:rsidR="00F15430" w:rsidRPr="009E0988">
          <w:rPr>
            <w:rStyle w:val="Hyperlink"/>
            <w:noProof/>
          </w:rPr>
          <w:t>5.1.</w:t>
        </w:r>
        <w:r w:rsidR="00F15430" w:rsidRPr="00E45127">
          <w:rPr>
            <w:noProof/>
            <w:kern w:val="0"/>
            <w:lang w:eastAsia="zh-CN"/>
          </w:rPr>
          <w:tab/>
        </w:r>
        <w:r w:rsidR="00F15430" w:rsidRPr="009E0988">
          <w:rPr>
            <w:rStyle w:val="Hyperlink"/>
            <w:noProof/>
          </w:rPr>
          <w:t>Analysis of Disk Image</w:t>
        </w:r>
        <w:r w:rsidR="00F15430">
          <w:rPr>
            <w:noProof/>
            <w:webHidden/>
          </w:rPr>
          <w:tab/>
        </w:r>
        <w:r w:rsidR="00F15430">
          <w:rPr>
            <w:noProof/>
            <w:webHidden/>
          </w:rPr>
          <w:fldChar w:fldCharType="begin"/>
        </w:r>
        <w:r w:rsidR="00F15430">
          <w:rPr>
            <w:noProof/>
            <w:webHidden/>
          </w:rPr>
          <w:instrText xml:space="preserve"> PAGEREF _Toc482983804 \h </w:instrText>
        </w:r>
        <w:r w:rsidR="00F15430">
          <w:rPr>
            <w:noProof/>
            <w:webHidden/>
          </w:rPr>
        </w:r>
        <w:r w:rsidR="00F15430">
          <w:rPr>
            <w:noProof/>
            <w:webHidden/>
          </w:rPr>
          <w:fldChar w:fldCharType="separate"/>
        </w:r>
        <w:r w:rsidR="008917FE">
          <w:rPr>
            <w:noProof/>
            <w:webHidden/>
          </w:rPr>
          <w:t>6</w:t>
        </w:r>
        <w:r w:rsidR="00F15430">
          <w:rPr>
            <w:noProof/>
            <w:webHidden/>
          </w:rPr>
          <w:fldChar w:fldCharType="end"/>
        </w:r>
      </w:hyperlink>
    </w:p>
    <w:p w14:paraId="1413F5F6" w14:textId="77777777" w:rsidR="00F15430" w:rsidRPr="00E45127" w:rsidRDefault="00184337">
      <w:pPr>
        <w:pStyle w:val="TOC3"/>
        <w:tabs>
          <w:tab w:val="left" w:pos="1415"/>
          <w:tab w:val="right" w:leader="dot" w:pos="9736"/>
        </w:tabs>
        <w:rPr>
          <w:noProof/>
          <w:kern w:val="0"/>
          <w:lang w:eastAsia="zh-CN"/>
        </w:rPr>
      </w:pPr>
      <w:hyperlink w:anchor="_Toc482983805" w:history="1">
        <w:r w:rsidR="00F15430" w:rsidRPr="009E0988">
          <w:rPr>
            <w:rStyle w:val="Hyperlink"/>
            <w:noProof/>
          </w:rPr>
          <w:t>5.1.1.</w:t>
        </w:r>
        <w:r w:rsidR="00F15430" w:rsidRPr="00E45127">
          <w:rPr>
            <w:noProof/>
            <w:kern w:val="0"/>
            <w:lang w:eastAsia="zh-CN"/>
          </w:rPr>
          <w:tab/>
        </w:r>
        <w:r w:rsidR="00F15430" w:rsidRPr="009E0988">
          <w:rPr>
            <w:rStyle w:val="Hyperlink"/>
            <w:noProof/>
          </w:rPr>
          <w:t>Subject’s Emails</w:t>
        </w:r>
        <w:r w:rsidR="00F15430">
          <w:rPr>
            <w:noProof/>
            <w:webHidden/>
          </w:rPr>
          <w:tab/>
        </w:r>
        <w:r w:rsidR="00F15430">
          <w:rPr>
            <w:noProof/>
            <w:webHidden/>
          </w:rPr>
          <w:fldChar w:fldCharType="begin"/>
        </w:r>
        <w:r w:rsidR="00F15430">
          <w:rPr>
            <w:noProof/>
            <w:webHidden/>
          </w:rPr>
          <w:instrText xml:space="preserve"> PAGEREF _Toc482983805 \h </w:instrText>
        </w:r>
        <w:r w:rsidR="00F15430">
          <w:rPr>
            <w:noProof/>
            <w:webHidden/>
          </w:rPr>
        </w:r>
        <w:r w:rsidR="00F15430">
          <w:rPr>
            <w:noProof/>
            <w:webHidden/>
          </w:rPr>
          <w:fldChar w:fldCharType="separate"/>
        </w:r>
        <w:r w:rsidR="008917FE">
          <w:rPr>
            <w:noProof/>
            <w:webHidden/>
          </w:rPr>
          <w:t>7</w:t>
        </w:r>
        <w:r w:rsidR="00F15430">
          <w:rPr>
            <w:noProof/>
            <w:webHidden/>
          </w:rPr>
          <w:fldChar w:fldCharType="end"/>
        </w:r>
      </w:hyperlink>
    </w:p>
    <w:p w14:paraId="1413F5F7" w14:textId="77777777" w:rsidR="00F15430" w:rsidRPr="00E45127" w:rsidRDefault="00184337">
      <w:pPr>
        <w:pStyle w:val="TOC3"/>
        <w:tabs>
          <w:tab w:val="left" w:pos="1415"/>
          <w:tab w:val="right" w:leader="dot" w:pos="9736"/>
        </w:tabs>
        <w:rPr>
          <w:noProof/>
          <w:kern w:val="0"/>
          <w:lang w:eastAsia="zh-CN"/>
        </w:rPr>
      </w:pPr>
      <w:hyperlink w:anchor="_Toc482983806" w:history="1">
        <w:r w:rsidR="00F15430" w:rsidRPr="009E0988">
          <w:rPr>
            <w:rStyle w:val="Hyperlink"/>
            <w:noProof/>
          </w:rPr>
          <w:t>5.1.2.</w:t>
        </w:r>
        <w:r w:rsidR="00F15430" w:rsidRPr="00E45127">
          <w:rPr>
            <w:noProof/>
            <w:kern w:val="0"/>
            <w:lang w:eastAsia="zh-CN"/>
          </w:rPr>
          <w:tab/>
        </w:r>
        <w:r w:rsidR="00F15430" w:rsidRPr="009E0988">
          <w:rPr>
            <w:rStyle w:val="Hyperlink"/>
            <w:noProof/>
          </w:rPr>
          <w:t>Microsoft Word Documents</w:t>
        </w:r>
        <w:r w:rsidR="00F15430">
          <w:rPr>
            <w:noProof/>
            <w:webHidden/>
          </w:rPr>
          <w:tab/>
        </w:r>
        <w:r w:rsidR="00F15430">
          <w:rPr>
            <w:noProof/>
            <w:webHidden/>
          </w:rPr>
          <w:fldChar w:fldCharType="begin"/>
        </w:r>
        <w:r w:rsidR="00F15430">
          <w:rPr>
            <w:noProof/>
            <w:webHidden/>
          </w:rPr>
          <w:instrText xml:space="preserve"> PAGEREF _Toc482983806 \h </w:instrText>
        </w:r>
        <w:r w:rsidR="00F15430">
          <w:rPr>
            <w:noProof/>
            <w:webHidden/>
          </w:rPr>
        </w:r>
        <w:r w:rsidR="00F15430">
          <w:rPr>
            <w:noProof/>
            <w:webHidden/>
          </w:rPr>
          <w:fldChar w:fldCharType="separate"/>
        </w:r>
        <w:r w:rsidR="008917FE">
          <w:rPr>
            <w:noProof/>
            <w:webHidden/>
          </w:rPr>
          <w:t>7</w:t>
        </w:r>
        <w:r w:rsidR="00F15430">
          <w:rPr>
            <w:noProof/>
            <w:webHidden/>
          </w:rPr>
          <w:fldChar w:fldCharType="end"/>
        </w:r>
      </w:hyperlink>
    </w:p>
    <w:p w14:paraId="1413F5F8" w14:textId="77777777" w:rsidR="00F15430" w:rsidRPr="00E45127" w:rsidRDefault="00184337">
      <w:pPr>
        <w:pStyle w:val="TOC3"/>
        <w:tabs>
          <w:tab w:val="left" w:pos="1415"/>
          <w:tab w:val="right" w:leader="dot" w:pos="9736"/>
        </w:tabs>
        <w:rPr>
          <w:noProof/>
          <w:kern w:val="0"/>
          <w:lang w:eastAsia="zh-CN"/>
        </w:rPr>
      </w:pPr>
      <w:hyperlink w:anchor="_Toc482983807" w:history="1">
        <w:r w:rsidR="00F15430" w:rsidRPr="009E0988">
          <w:rPr>
            <w:rStyle w:val="Hyperlink"/>
            <w:noProof/>
          </w:rPr>
          <w:t>5.1.3.</w:t>
        </w:r>
        <w:r w:rsidR="00F15430" w:rsidRPr="00E45127">
          <w:rPr>
            <w:noProof/>
            <w:kern w:val="0"/>
            <w:lang w:eastAsia="zh-CN"/>
          </w:rPr>
          <w:tab/>
        </w:r>
        <w:r w:rsidR="00F15430" w:rsidRPr="009E0988">
          <w:rPr>
            <w:rStyle w:val="Hyperlink"/>
            <w:noProof/>
          </w:rPr>
          <w:t>Text File</w:t>
        </w:r>
        <w:r w:rsidR="00F15430">
          <w:rPr>
            <w:noProof/>
            <w:webHidden/>
          </w:rPr>
          <w:tab/>
        </w:r>
        <w:r w:rsidR="00F15430">
          <w:rPr>
            <w:noProof/>
            <w:webHidden/>
          </w:rPr>
          <w:fldChar w:fldCharType="begin"/>
        </w:r>
        <w:r w:rsidR="00F15430">
          <w:rPr>
            <w:noProof/>
            <w:webHidden/>
          </w:rPr>
          <w:instrText xml:space="preserve"> PAGEREF _Toc482983807 \h </w:instrText>
        </w:r>
        <w:r w:rsidR="00F15430">
          <w:rPr>
            <w:noProof/>
            <w:webHidden/>
          </w:rPr>
        </w:r>
        <w:r w:rsidR="00F15430">
          <w:rPr>
            <w:noProof/>
            <w:webHidden/>
          </w:rPr>
          <w:fldChar w:fldCharType="separate"/>
        </w:r>
        <w:r w:rsidR="008917FE">
          <w:rPr>
            <w:noProof/>
            <w:webHidden/>
          </w:rPr>
          <w:t>8</w:t>
        </w:r>
        <w:r w:rsidR="00F15430">
          <w:rPr>
            <w:noProof/>
            <w:webHidden/>
          </w:rPr>
          <w:fldChar w:fldCharType="end"/>
        </w:r>
      </w:hyperlink>
    </w:p>
    <w:p w14:paraId="1413F5F9" w14:textId="77777777" w:rsidR="00F15430" w:rsidRPr="00E45127" w:rsidRDefault="00184337">
      <w:pPr>
        <w:pStyle w:val="TOC3"/>
        <w:tabs>
          <w:tab w:val="left" w:pos="1415"/>
          <w:tab w:val="right" w:leader="dot" w:pos="9736"/>
        </w:tabs>
        <w:rPr>
          <w:noProof/>
          <w:kern w:val="0"/>
          <w:lang w:eastAsia="zh-CN"/>
        </w:rPr>
      </w:pPr>
      <w:hyperlink w:anchor="_Toc482983808" w:history="1">
        <w:r w:rsidR="00F15430" w:rsidRPr="009E0988">
          <w:rPr>
            <w:rStyle w:val="Hyperlink"/>
            <w:noProof/>
          </w:rPr>
          <w:t>5.1.4.</w:t>
        </w:r>
        <w:r w:rsidR="00F15430" w:rsidRPr="00E45127">
          <w:rPr>
            <w:noProof/>
            <w:kern w:val="0"/>
            <w:lang w:eastAsia="zh-CN"/>
          </w:rPr>
          <w:tab/>
        </w:r>
        <w:r w:rsidR="00F15430" w:rsidRPr="009E0988">
          <w:rPr>
            <w:rStyle w:val="Hyperlink"/>
            <w:noProof/>
          </w:rPr>
          <w:t>Graphics Files</w:t>
        </w:r>
        <w:r w:rsidR="00F15430">
          <w:rPr>
            <w:noProof/>
            <w:webHidden/>
          </w:rPr>
          <w:tab/>
        </w:r>
        <w:r w:rsidR="00F15430">
          <w:rPr>
            <w:noProof/>
            <w:webHidden/>
          </w:rPr>
          <w:fldChar w:fldCharType="begin"/>
        </w:r>
        <w:r w:rsidR="00F15430">
          <w:rPr>
            <w:noProof/>
            <w:webHidden/>
          </w:rPr>
          <w:instrText xml:space="preserve"> PAGEREF _Toc482983808 \h </w:instrText>
        </w:r>
        <w:r w:rsidR="00F15430">
          <w:rPr>
            <w:noProof/>
            <w:webHidden/>
          </w:rPr>
        </w:r>
        <w:r w:rsidR="00F15430">
          <w:rPr>
            <w:noProof/>
            <w:webHidden/>
          </w:rPr>
          <w:fldChar w:fldCharType="separate"/>
        </w:r>
        <w:r w:rsidR="008917FE">
          <w:rPr>
            <w:noProof/>
            <w:webHidden/>
          </w:rPr>
          <w:t>8</w:t>
        </w:r>
        <w:r w:rsidR="00F15430">
          <w:rPr>
            <w:noProof/>
            <w:webHidden/>
          </w:rPr>
          <w:fldChar w:fldCharType="end"/>
        </w:r>
      </w:hyperlink>
    </w:p>
    <w:p w14:paraId="1413F5FA" w14:textId="77777777" w:rsidR="00F15430" w:rsidRPr="00E45127" w:rsidRDefault="00184337">
      <w:pPr>
        <w:pStyle w:val="TOC3"/>
        <w:tabs>
          <w:tab w:val="left" w:pos="1415"/>
          <w:tab w:val="right" w:leader="dot" w:pos="9736"/>
        </w:tabs>
        <w:rPr>
          <w:noProof/>
          <w:kern w:val="0"/>
          <w:lang w:eastAsia="zh-CN"/>
        </w:rPr>
      </w:pPr>
      <w:hyperlink w:anchor="_Toc482983809" w:history="1">
        <w:r w:rsidR="00F15430" w:rsidRPr="009E0988">
          <w:rPr>
            <w:rStyle w:val="Hyperlink"/>
            <w:noProof/>
          </w:rPr>
          <w:t>5.1.5.</w:t>
        </w:r>
        <w:r w:rsidR="00F15430" w:rsidRPr="00E45127">
          <w:rPr>
            <w:noProof/>
            <w:kern w:val="0"/>
            <w:lang w:eastAsia="zh-CN"/>
          </w:rPr>
          <w:tab/>
        </w:r>
        <w:r w:rsidR="00F15430" w:rsidRPr="009E0988">
          <w:rPr>
            <w:rStyle w:val="Hyperlink"/>
            <w:noProof/>
          </w:rPr>
          <w:t>HTML Files</w:t>
        </w:r>
        <w:r w:rsidR="00F15430">
          <w:rPr>
            <w:noProof/>
            <w:webHidden/>
          </w:rPr>
          <w:tab/>
        </w:r>
        <w:r w:rsidR="00F15430">
          <w:rPr>
            <w:noProof/>
            <w:webHidden/>
          </w:rPr>
          <w:fldChar w:fldCharType="begin"/>
        </w:r>
        <w:r w:rsidR="00F15430">
          <w:rPr>
            <w:noProof/>
            <w:webHidden/>
          </w:rPr>
          <w:instrText xml:space="preserve"> PAGEREF _Toc482983809 \h </w:instrText>
        </w:r>
        <w:r w:rsidR="00F15430">
          <w:rPr>
            <w:noProof/>
            <w:webHidden/>
          </w:rPr>
        </w:r>
        <w:r w:rsidR="00F15430">
          <w:rPr>
            <w:noProof/>
            <w:webHidden/>
          </w:rPr>
          <w:fldChar w:fldCharType="separate"/>
        </w:r>
        <w:r w:rsidR="008917FE">
          <w:rPr>
            <w:noProof/>
            <w:webHidden/>
          </w:rPr>
          <w:t>9</w:t>
        </w:r>
        <w:r w:rsidR="00F15430">
          <w:rPr>
            <w:noProof/>
            <w:webHidden/>
          </w:rPr>
          <w:fldChar w:fldCharType="end"/>
        </w:r>
      </w:hyperlink>
    </w:p>
    <w:p w14:paraId="1413F5FB" w14:textId="77777777" w:rsidR="00F15430" w:rsidRPr="00E45127" w:rsidRDefault="00184337">
      <w:pPr>
        <w:pStyle w:val="TOC3"/>
        <w:tabs>
          <w:tab w:val="left" w:pos="1415"/>
          <w:tab w:val="right" w:leader="dot" w:pos="9736"/>
        </w:tabs>
        <w:rPr>
          <w:noProof/>
          <w:kern w:val="0"/>
          <w:lang w:eastAsia="zh-CN"/>
        </w:rPr>
      </w:pPr>
      <w:hyperlink w:anchor="_Toc482983810" w:history="1">
        <w:r w:rsidR="00F15430" w:rsidRPr="009E0988">
          <w:rPr>
            <w:rStyle w:val="Hyperlink"/>
            <w:noProof/>
          </w:rPr>
          <w:t>5.1.6.</w:t>
        </w:r>
        <w:r w:rsidR="00F15430" w:rsidRPr="00E45127">
          <w:rPr>
            <w:noProof/>
            <w:kern w:val="0"/>
            <w:lang w:eastAsia="zh-CN"/>
          </w:rPr>
          <w:tab/>
        </w:r>
        <w:r w:rsidR="00F15430" w:rsidRPr="009E0988">
          <w:rPr>
            <w:rStyle w:val="Hyperlink"/>
            <w:noProof/>
          </w:rPr>
          <w:t>Zipped File</w:t>
        </w:r>
        <w:r w:rsidR="00F15430">
          <w:rPr>
            <w:noProof/>
            <w:webHidden/>
          </w:rPr>
          <w:tab/>
        </w:r>
        <w:r w:rsidR="00F15430">
          <w:rPr>
            <w:noProof/>
            <w:webHidden/>
          </w:rPr>
          <w:fldChar w:fldCharType="begin"/>
        </w:r>
        <w:r w:rsidR="00F15430">
          <w:rPr>
            <w:noProof/>
            <w:webHidden/>
          </w:rPr>
          <w:instrText xml:space="preserve"> PAGEREF _Toc482983810 \h </w:instrText>
        </w:r>
        <w:r w:rsidR="00F15430">
          <w:rPr>
            <w:noProof/>
            <w:webHidden/>
          </w:rPr>
        </w:r>
        <w:r w:rsidR="00F15430">
          <w:rPr>
            <w:noProof/>
            <w:webHidden/>
          </w:rPr>
          <w:fldChar w:fldCharType="separate"/>
        </w:r>
        <w:r w:rsidR="008917FE">
          <w:rPr>
            <w:noProof/>
            <w:webHidden/>
          </w:rPr>
          <w:t>9</w:t>
        </w:r>
        <w:r w:rsidR="00F15430">
          <w:rPr>
            <w:noProof/>
            <w:webHidden/>
          </w:rPr>
          <w:fldChar w:fldCharType="end"/>
        </w:r>
      </w:hyperlink>
    </w:p>
    <w:p w14:paraId="1413F5FC" w14:textId="77777777" w:rsidR="00F15430" w:rsidRPr="00E45127" w:rsidRDefault="00184337">
      <w:pPr>
        <w:pStyle w:val="TOC3"/>
        <w:tabs>
          <w:tab w:val="left" w:pos="1415"/>
          <w:tab w:val="right" w:leader="dot" w:pos="9736"/>
        </w:tabs>
        <w:rPr>
          <w:noProof/>
          <w:kern w:val="0"/>
          <w:lang w:eastAsia="zh-CN"/>
        </w:rPr>
      </w:pPr>
      <w:hyperlink w:anchor="_Toc482983811" w:history="1">
        <w:r w:rsidR="00F15430" w:rsidRPr="009E0988">
          <w:rPr>
            <w:rStyle w:val="Hyperlink"/>
            <w:rFonts w:ascii="Times New Roman" w:hAnsi="Times New Roman"/>
            <w:noProof/>
          </w:rPr>
          <w:t>5.1.7.</w:t>
        </w:r>
        <w:r w:rsidR="00F15430" w:rsidRPr="00E45127">
          <w:rPr>
            <w:noProof/>
            <w:kern w:val="0"/>
            <w:lang w:eastAsia="zh-CN"/>
          </w:rPr>
          <w:tab/>
        </w:r>
        <w:r w:rsidR="00F15430" w:rsidRPr="009E0988">
          <w:rPr>
            <w:rStyle w:val="Hyperlink"/>
            <w:noProof/>
          </w:rPr>
          <w:t>Analysis of File Slack</w:t>
        </w:r>
        <w:r w:rsidR="00F15430">
          <w:rPr>
            <w:noProof/>
            <w:webHidden/>
          </w:rPr>
          <w:tab/>
        </w:r>
        <w:r w:rsidR="00F15430">
          <w:rPr>
            <w:noProof/>
            <w:webHidden/>
          </w:rPr>
          <w:fldChar w:fldCharType="begin"/>
        </w:r>
        <w:r w:rsidR="00F15430">
          <w:rPr>
            <w:noProof/>
            <w:webHidden/>
          </w:rPr>
          <w:instrText xml:space="preserve"> PAGEREF _Toc482983811 \h </w:instrText>
        </w:r>
        <w:r w:rsidR="00F15430">
          <w:rPr>
            <w:noProof/>
            <w:webHidden/>
          </w:rPr>
        </w:r>
        <w:r w:rsidR="00F15430">
          <w:rPr>
            <w:noProof/>
            <w:webHidden/>
          </w:rPr>
          <w:fldChar w:fldCharType="separate"/>
        </w:r>
        <w:r w:rsidR="008917FE">
          <w:rPr>
            <w:noProof/>
            <w:webHidden/>
          </w:rPr>
          <w:t>10</w:t>
        </w:r>
        <w:r w:rsidR="00F15430">
          <w:rPr>
            <w:noProof/>
            <w:webHidden/>
          </w:rPr>
          <w:fldChar w:fldCharType="end"/>
        </w:r>
      </w:hyperlink>
    </w:p>
    <w:p w14:paraId="1413F5FD" w14:textId="77777777" w:rsidR="00F15430" w:rsidRPr="00E45127" w:rsidRDefault="00184337">
      <w:pPr>
        <w:pStyle w:val="TOC2"/>
        <w:tabs>
          <w:tab w:val="left" w:pos="849"/>
          <w:tab w:val="right" w:leader="dot" w:pos="9736"/>
        </w:tabs>
        <w:rPr>
          <w:noProof/>
          <w:kern w:val="0"/>
          <w:lang w:eastAsia="zh-CN"/>
        </w:rPr>
      </w:pPr>
      <w:hyperlink w:anchor="_Toc482983812" w:history="1">
        <w:r w:rsidR="00F15430" w:rsidRPr="009E0988">
          <w:rPr>
            <w:rStyle w:val="Hyperlink"/>
            <w:noProof/>
          </w:rPr>
          <w:t>5.2.</w:t>
        </w:r>
        <w:r w:rsidR="00F15430" w:rsidRPr="00E45127">
          <w:rPr>
            <w:noProof/>
            <w:kern w:val="0"/>
            <w:lang w:eastAsia="zh-CN"/>
          </w:rPr>
          <w:tab/>
        </w:r>
        <w:r w:rsidR="00F15430" w:rsidRPr="009E0988">
          <w:rPr>
            <w:rStyle w:val="Hyperlink"/>
            <w:noProof/>
          </w:rPr>
          <w:t>Analysis of Windows Registry System Hive</w:t>
        </w:r>
        <w:r w:rsidR="00F15430">
          <w:rPr>
            <w:noProof/>
            <w:webHidden/>
          </w:rPr>
          <w:tab/>
        </w:r>
        <w:r w:rsidR="00F15430">
          <w:rPr>
            <w:noProof/>
            <w:webHidden/>
          </w:rPr>
          <w:fldChar w:fldCharType="begin"/>
        </w:r>
        <w:r w:rsidR="00F15430">
          <w:rPr>
            <w:noProof/>
            <w:webHidden/>
          </w:rPr>
          <w:instrText xml:space="preserve"> PAGEREF _Toc482983812 \h </w:instrText>
        </w:r>
        <w:r w:rsidR="00F15430">
          <w:rPr>
            <w:noProof/>
            <w:webHidden/>
          </w:rPr>
        </w:r>
        <w:r w:rsidR="00F15430">
          <w:rPr>
            <w:noProof/>
            <w:webHidden/>
          </w:rPr>
          <w:fldChar w:fldCharType="separate"/>
        </w:r>
        <w:r w:rsidR="008917FE">
          <w:rPr>
            <w:noProof/>
            <w:webHidden/>
          </w:rPr>
          <w:t>10</w:t>
        </w:r>
        <w:r w:rsidR="00F15430">
          <w:rPr>
            <w:noProof/>
            <w:webHidden/>
          </w:rPr>
          <w:fldChar w:fldCharType="end"/>
        </w:r>
      </w:hyperlink>
    </w:p>
    <w:p w14:paraId="1413F5FE" w14:textId="77777777" w:rsidR="00F15430" w:rsidRPr="00E45127" w:rsidRDefault="00184337">
      <w:pPr>
        <w:pStyle w:val="TOC1"/>
        <w:tabs>
          <w:tab w:val="left" w:pos="440"/>
          <w:tab w:val="right" w:leader="dot" w:pos="9736"/>
        </w:tabs>
        <w:rPr>
          <w:noProof/>
          <w:kern w:val="0"/>
          <w:lang w:eastAsia="zh-CN"/>
        </w:rPr>
      </w:pPr>
      <w:hyperlink w:anchor="_Toc482983813" w:history="1">
        <w:r w:rsidR="00F15430" w:rsidRPr="009E0988">
          <w:rPr>
            <w:rStyle w:val="Hyperlink"/>
            <w:rFonts w:ascii="Times New Roman" w:hAnsi="Times New Roman"/>
            <w:noProof/>
          </w:rPr>
          <w:t>6.</w:t>
        </w:r>
        <w:r w:rsidR="00F15430" w:rsidRPr="00E45127">
          <w:rPr>
            <w:noProof/>
            <w:kern w:val="0"/>
            <w:lang w:eastAsia="zh-CN"/>
          </w:rPr>
          <w:tab/>
        </w:r>
        <w:r w:rsidR="00F15430" w:rsidRPr="009E0988">
          <w:rPr>
            <w:rStyle w:val="Hyperlink"/>
            <w:noProof/>
          </w:rPr>
          <w:t>Conclusion</w:t>
        </w:r>
        <w:r w:rsidR="00F15430">
          <w:rPr>
            <w:noProof/>
            <w:webHidden/>
          </w:rPr>
          <w:tab/>
        </w:r>
        <w:r w:rsidR="00F15430">
          <w:rPr>
            <w:noProof/>
            <w:webHidden/>
          </w:rPr>
          <w:fldChar w:fldCharType="begin"/>
        </w:r>
        <w:r w:rsidR="00F15430">
          <w:rPr>
            <w:noProof/>
            <w:webHidden/>
          </w:rPr>
          <w:instrText xml:space="preserve"> PAGEREF _Toc482983813 \h </w:instrText>
        </w:r>
        <w:r w:rsidR="00F15430">
          <w:rPr>
            <w:noProof/>
            <w:webHidden/>
          </w:rPr>
        </w:r>
        <w:r w:rsidR="00F15430">
          <w:rPr>
            <w:noProof/>
            <w:webHidden/>
          </w:rPr>
          <w:fldChar w:fldCharType="separate"/>
        </w:r>
        <w:r w:rsidR="008917FE">
          <w:rPr>
            <w:noProof/>
            <w:webHidden/>
          </w:rPr>
          <w:t>10</w:t>
        </w:r>
        <w:r w:rsidR="00F15430">
          <w:rPr>
            <w:noProof/>
            <w:webHidden/>
          </w:rPr>
          <w:fldChar w:fldCharType="end"/>
        </w:r>
      </w:hyperlink>
    </w:p>
    <w:p w14:paraId="1413F5FF" w14:textId="77777777" w:rsidR="00F15430" w:rsidRPr="00E45127" w:rsidRDefault="00184337">
      <w:pPr>
        <w:pStyle w:val="TOC1"/>
        <w:tabs>
          <w:tab w:val="left" w:pos="440"/>
          <w:tab w:val="right" w:leader="dot" w:pos="9736"/>
        </w:tabs>
        <w:rPr>
          <w:noProof/>
          <w:kern w:val="0"/>
          <w:lang w:eastAsia="zh-CN"/>
        </w:rPr>
      </w:pPr>
      <w:hyperlink w:anchor="_Toc482983814" w:history="1">
        <w:r w:rsidR="00F15430" w:rsidRPr="009E0988">
          <w:rPr>
            <w:rStyle w:val="Hyperlink"/>
            <w:rFonts w:ascii="Times New Roman" w:hAnsi="Times New Roman"/>
            <w:noProof/>
          </w:rPr>
          <w:t>7.</w:t>
        </w:r>
        <w:r w:rsidR="00F15430" w:rsidRPr="00E45127">
          <w:rPr>
            <w:noProof/>
            <w:kern w:val="0"/>
            <w:lang w:eastAsia="zh-CN"/>
          </w:rPr>
          <w:tab/>
        </w:r>
        <w:r w:rsidR="00F15430" w:rsidRPr="009E0988">
          <w:rPr>
            <w:rStyle w:val="Hyperlink"/>
            <w:noProof/>
          </w:rPr>
          <w:t>Tools Used</w:t>
        </w:r>
        <w:r w:rsidR="00F15430">
          <w:rPr>
            <w:noProof/>
            <w:webHidden/>
          </w:rPr>
          <w:tab/>
        </w:r>
        <w:r w:rsidR="00F15430">
          <w:rPr>
            <w:noProof/>
            <w:webHidden/>
          </w:rPr>
          <w:fldChar w:fldCharType="begin"/>
        </w:r>
        <w:r w:rsidR="00F15430">
          <w:rPr>
            <w:noProof/>
            <w:webHidden/>
          </w:rPr>
          <w:instrText xml:space="preserve"> PAGEREF _Toc482983814 \h </w:instrText>
        </w:r>
        <w:r w:rsidR="00F15430">
          <w:rPr>
            <w:noProof/>
            <w:webHidden/>
          </w:rPr>
        </w:r>
        <w:r w:rsidR="00F15430">
          <w:rPr>
            <w:noProof/>
            <w:webHidden/>
          </w:rPr>
          <w:fldChar w:fldCharType="separate"/>
        </w:r>
        <w:r w:rsidR="008917FE">
          <w:rPr>
            <w:noProof/>
            <w:webHidden/>
          </w:rPr>
          <w:t>11</w:t>
        </w:r>
        <w:r w:rsidR="00F15430">
          <w:rPr>
            <w:noProof/>
            <w:webHidden/>
          </w:rPr>
          <w:fldChar w:fldCharType="end"/>
        </w:r>
      </w:hyperlink>
    </w:p>
    <w:p w14:paraId="1413F600" w14:textId="77777777" w:rsidR="00F15430" w:rsidRPr="00E45127" w:rsidRDefault="00184337">
      <w:pPr>
        <w:pStyle w:val="TOC1"/>
        <w:tabs>
          <w:tab w:val="left" w:pos="440"/>
          <w:tab w:val="right" w:leader="dot" w:pos="9736"/>
        </w:tabs>
        <w:rPr>
          <w:noProof/>
          <w:kern w:val="0"/>
          <w:lang w:eastAsia="zh-CN"/>
        </w:rPr>
      </w:pPr>
      <w:hyperlink w:anchor="_Toc482983815" w:history="1">
        <w:r w:rsidR="00F15430" w:rsidRPr="009E0988">
          <w:rPr>
            <w:rStyle w:val="Hyperlink"/>
            <w:rFonts w:ascii="Times New Roman" w:hAnsi="Times New Roman"/>
            <w:noProof/>
          </w:rPr>
          <w:t>8.</w:t>
        </w:r>
        <w:r w:rsidR="00F15430" w:rsidRPr="00E45127">
          <w:rPr>
            <w:noProof/>
            <w:kern w:val="0"/>
            <w:lang w:eastAsia="zh-CN"/>
          </w:rPr>
          <w:tab/>
        </w:r>
        <w:r w:rsidR="00F15430" w:rsidRPr="009E0988">
          <w:rPr>
            <w:rStyle w:val="Hyperlink"/>
            <w:noProof/>
          </w:rPr>
          <w:t>References</w:t>
        </w:r>
        <w:r w:rsidR="00F15430">
          <w:rPr>
            <w:noProof/>
            <w:webHidden/>
          </w:rPr>
          <w:tab/>
        </w:r>
        <w:r w:rsidR="00F15430">
          <w:rPr>
            <w:noProof/>
            <w:webHidden/>
          </w:rPr>
          <w:fldChar w:fldCharType="begin"/>
        </w:r>
        <w:r w:rsidR="00F15430">
          <w:rPr>
            <w:noProof/>
            <w:webHidden/>
          </w:rPr>
          <w:instrText xml:space="preserve"> PAGEREF _Toc482983815 \h </w:instrText>
        </w:r>
        <w:r w:rsidR="00F15430">
          <w:rPr>
            <w:noProof/>
            <w:webHidden/>
          </w:rPr>
        </w:r>
        <w:r w:rsidR="00F15430">
          <w:rPr>
            <w:noProof/>
            <w:webHidden/>
          </w:rPr>
          <w:fldChar w:fldCharType="separate"/>
        </w:r>
        <w:r w:rsidR="008917FE">
          <w:rPr>
            <w:noProof/>
            <w:webHidden/>
          </w:rPr>
          <w:t>11</w:t>
        </w:r>
        <w:r w:rsidR="00F15430">
          <w:rPr>
            <w:noProof/>
            <w:webHidden/>
          </w:rPr>
          <w:fldChar w:fldCharType="end"/>
        </w:r>
      </w:hyperlink>
    </w:p>
    <w:p w14:paraId="1413F601" w14:textId="77777777" w:rsidR="00F15430" w:rsidRPr="00E45127" w:rsidRDefault="00184337">
      <w:pPr>
        <w:pStyle w:val="TOC1"/>
        <w:tabs>
          <w:tab w:val="left" w:pos="440"/>
          <w:tab w:val="right" w:leader="dot" w:pos="9736"/>
        </w:tabs>
        <w:rPr>
          <w:noProof/>
          <w:kern w:val="0"/>
          <w:lang w:eastAsia="zh-CN"/>
        </w:rPr>
      </w:pPr>
      <w:hyperlink w:anchor="_Toc482983816" w:history="1">
        <w:r w:rsidR="00F15430" w:rsidRPr="009E0988">
          <w:rPr>
            <w:rStyle w:val="Hyperlink"/>
            <w:noProof/>
          </w:rPr>
          <w:t>9.</w:t>
        </w:r>
        <w:r w:rsidR="00F15430" w:rsidRPr="00E45127">
          <w:rPr>
            <w:noProof/>
            <w:kern w:val="0"/>
            <w:lang w:eastAsia="zh-CN"/>
          </w:rPr>
          <w:tab/>
        </w:r>
        <w:r w:rsidR="00F15430" w:rsidRPr="009E0988">
          <w:rPr>
            <w:rStyle w:val="Hyperlink"/>
            <w:noProof/>
          </w:rPr>
          <w:t>Appendix</w:t>
        </w:r>
        <w:r w:rsidR="00F15430">
          <w:rPr>
            <w:noProof/>
            <w:webHidden/>
          </w:rPr>
          <w:tab/>
        </w:r>
        <w:r w:rsidR="00F15430">
          <w:rPr>
            <w:noProof/>
            <w:webHidden/>
          </w:rPr>
          <w:fldChar w:fldCharType="begin"/>
        </w:r>
        <w:r w:rsidR="00F15430">
          <w:rPr>
            <w:noProof/>
            <w:webHidden/>
          </w:rPr>
          <w:instrText xml:space="preserve"> PAGEREF _Toc482983816 \h </w:instrText>
        </w:r>
        <w:r w:rsidR="00F15430">
          <w:rPr>
            <w:noProof/>
            <w:webHidden/>
          </w:rPr>
        </w:r>
        <w:r w:rsidR="00F15430">
          <w:rPr>
            <w:noProof/>
            <w:webHidden/>
          </w:rPr>
          <w:fldChar w:fldCharType="separate"/>
        </w:r>
        <w:r w:rsidR="008917FE">
          <w:rPr>
            <w:noProof/>
            <w:webHidden/>
          </w:rPr>
          <w:t>12</w:t>
        </w:r>
        <w:r w:rsidR="00F15430">
          <w:rPr>
            <w:noProof/>
            <w:webHidden/>
          </w:rPr>
          <w:fldChar w:fldCharType="end"/>
        </w:r>
      </w:hyperlink>
    </w:p>
    <w:p w14:paraId="1413F602" w14:textId="77777777" w:rsidR="00F15430" w:rsidRPr="00E45127" w:rsidRDefault="00184337">
      <w:pPr>
        <w:pStyle w:val="TOC2"/>
        <w:tabs>
          <w:tab w:val="left" w:pos="849"/>
          <w:tab w:val="right" w:leader="dot" w:pos="9736"/>
        </w:tabs>
        <w:rPr>
          <w:noProof/>
          <w:kern w:val="0"/>
          <w:lang w:eastAsia="zh-CN"/>
        </w:rPr>
      </w:pPr>
      <w:hyperlink w:anchor="_Toc482983817" w:history="1">
        <w:r w:rsidR="00F15430" w:rsidRPr="009E0988">
          <w:rPr>
            <w:rStyle w:val="Hyperlink"/>
            <w:rFonts w:ascii="Times New Roman" w:hAnsi="Times New Roman"/>
            <w:noProof/>
          </w:rPr>
          <w:t>9.1.</w:t>
        </w:r>
        <w:r w:rsidR="00F15430" w:rsidRPr="00E45127">
          <w:rPr>
            <w:noProof/>
            <w:kern w:val="0"/>
            <w:lang w:eastAsia="zh-CN"/>
          </w:rPr>
          <w:tab/>
        </w:r>
        <w:r w:rsidR="00F15430" w:rsidRPr="009E0988">
          <w:rPr>
            <w:rStyle w:val="Hyperlink"/>
            <w:noProof/>
          </w:rPr>
          <w:t>Timeline – Sequence of events</w:t>
        </w:r>
        <w:r w:rsidR="00F15430">
          <w:rPr>
            <w:noProof/>
            <w:webHidden/>
          </w:rPr>
          <w:tab/>
        </w:r>
        <w:r w:rsidR="00F15430">
          <w:rPr>
            <w:noProof/>
            <w:webHidden/>
          </w:rPr>
          <w:fldChar w:fldCharType="begin"/>
        </w:r>
        <w:r w:rsidR="00F15430">
          <w:rPr>
            <w:noProof/>
            <w:webHidden/>
          </w:rPr>
          <w:instrText xml:space="preserve"> PAGEREF _Toc482983817 \h </w:instrText>
        </w:r>
        <w:r w:rsidR="00F15430">
          <w:rPr>
            <w:noProof/>
            <w:webHidden/>
          </w:rPr>
        </w:r>
        <w:r w:rsidR="00F15430">
          <w:rPr>
            <w:noProof/>
            <w:webHidden/>
          </w:rPr>
          <w:fldChar w:fldCharType="separate"/>
        </w:r>
        <w:r w:rsidR="008917FE">
          <w:rPr>
            <w:noProof/>
            <w:webHidden/>
          </w:rPr>
          <w:t>12</w:t>
        </w:r>
        <w:r w:rsidR="00F15430">
          <w:rPr>
            <w:noProof/>
            <w:webHidden/>
          </w:rPr>
          <w:fldChar w:fldCharType="end"/>
        </w:r>
      </w:hyperlink>
    </w:p>
    <w:p w14:paraId="1413F603" w14:textId="77777777" w:rsidR="00F15430" w:rsidRPr="00E45127" w:rsidRDefault="00184337">
      <w:pPr>
        <w:pStyle w:val="TOC2"/>
        <w:tabs>
          <w:tab w:val="left" w:pos="849"/>
          <w:tab w:val="right" w:leader="dot" w:pos="9736"/>
        </w:tabs>
        <w:rPr>
          <w:noProof/>
          <w:kern w:val="0"/>
          <w:lang w:eastAsia="zh-CN"/>
        </w:rPr>
      </w:pPr>
      <w:hyperlink w:anchor="_Toc482983818" w:history="1">
        <w:r w:rsidR="00F15430" w:rsidRPr="009E0988">
          <w:rPr>
            <w:rStyle w:val="Hyperlink"/>
            <w:noProof/>
          </w:rPr>
          <w:t>9.2.</w:t>
        </w:r>
        <w:r w:rsidR="00F15430" w:rsidRPr="00E45127">
          <w:rPr>
            <w:noProof/>
            <w:kern w:val="0"/>
            <w:lang w:eastAsia="zh-CN"/>
          </w:rPr>
          <w:tab/>
        </w:r>
        <w:r w:rsidR="00F15430" w:rsidRPr="009E0988">
          <w:rPr>
            <w:rStyle w:val="Hyperlink"/>
            <w:noProof/>
          </w:rPr>
          <w:t>Word Document File Metadata</w:t>
        </w:r>
        <w:r w:rsidR="00F15430">
          <w:rPr>
            <w:noProof/>
            <w:webHidden/>
          </w:rPr>
          <w:tab/>
        </w:r>
        <w:r w:rsidR="00F15430">
          <w:rPr>
            <w:noProof/>
            <w:webHidden/>
          </w:rPr>
          <w:fldChar w:fldCharType="begin"/>
        </w:r>
        <w:r w:rsidR="00F15430">
          <w:rPr>
            <w:noProof/>
            <w:webHidden/>
          </w:rPr>
          <w:instrText xml:space="preserve"> PAGEREF _Toc482983818 \h </w:instrText>
        </w:r>
        <w:r w:rsidR="00F15430">
          <w:rPr>
            <w:noProof/>
            <w:webHidden/>
          </w:rPr>
        </w:r>
        <w:r w:rsidR="00F15430">
          <w:rPr>
            <w:noProof/>
            <w:webHidden/>
          </w:rPr>
          <w:fldChar w:fldCharType="separate"/>
        </w:r>
        <w:r w:rsidR="008917FE">
          <w:rPr>
            <w:noProof/>
            <w:webHidden/>
          </w:rPr>
          <w:t>12</w:t>
        </w:r>
        <w:r w:rsidR="00F15430">
          <w:rPr>
            <w:noProof/>
            <w:webHidden/>
          </w:rPr>
          <w:fldChar w:fldCharType="end"/>
        </w:r>
      </w:hyperlink>
    </w:p>
    <w:p w14:paraId="1413F604" w14:textId="77777777" w:rsidR="007F6DAB" w:rsidRDefault="007F6DAB">
      <w:r>
        <w:rPr>
          <w:b/>
          <w:bCs/>
          <w:noProof/>
        </w:rPr>
        <w:fldChar w:fldCharType="end"/>
      </w:r>
    </w:p>
    <w:p w14:paraId="1413F605" w14:textId="77777777" w:rsidR="00AA7026" w:rsidRDefault="00AA7026">
      <w:pPr>
        <w:rPr>
          <w:b/>
          <w:bCs/>
        </w:rPr>
      </w:pPr>
    </w:p>
    <w:p w14:paraId="1413F606" w14:textId="77777777" w:rsidR="00AA7026" w:rsidRDefault="00AA7026">
      <w:pPr>
        <w:spacing w:after="0" w:line="360" w:lineRule="auto"/>
        <w:rPr>
          <w:rFonts w:ascii="Times New Roman" w:hAnsi="Times New Roman"/>
          <w:sz w:val="32"/>
          <w:szCs w:val="32"/>
        </w:rPr>
      </w:pPr>
    </w:p>
    <w:p w14:paraId="1413F607" w14:textId="77777777" w:rsidR="00AA7026" w:rsidRDefault="0042413C" w:rsidP="0042413C">
      <w:pPr>
        <w:pStyle w:val="Heading1"/>
        <w:spacing w:before="0"/>
      </w:pPr>
      <w:bookmarkStart w:id="2" w:name="__RefHeading___Toc468969069"/>
      <w:bookmarkEnd w:id="2"/>
      <w:r>
        <w:br w:type="page"/>
      </w:r>
      <w:bookmarkStart w:id="3" w:name="_Toc482983799"/>
      <w:r w:rsidR="00AA7026">
        <w:t>Table of Figures</w:t>
      </w:r>
      <w:bookmarkEnd w:id="3"/>
    </w:p>
    <w:p w14:paraId="1413F608" w14:textId="77777777" w:rsidR="00AA7026" w:rsidRDefault="00AA7026">
      <w:r>
        <w:t xml:space="preserve">Figure 1 ………. </w:t>
      </w:r>
      <w:r w:rsidR="00F15430">
        <w:t>SDDEQWFQWRGWTEHRTJRJRYJYJYE5J</w:t>
      </w:r>
    </w:p>
    <w:p w14:paraId="1413F609" w14:textId="77777777" w:rsidR="00AA7026" w:rsidRDefault="00AA7026">
      <w:r>
        <w:t xml:space="preserve">Figure 2 </w:t>
      </w:r>
      <w:r w:rsidR="004E6D42">
        <w:t xml:space="preserve">………. </w:t>
      </w:r>
      <w:r w:rsidR="00F15430">
        <w:t>EWRHTEJHRTJRTJRJRJRYJRYJYJTYKUKTUKUYKUYKKUU</w:t>
      </w:r>
    </w:p>
    <w:p w14:paraId="1413F60A" w14:textId="77777777" w:rsidR="00AA7026" w:rsidRDefault="00AA7026">
      <w:r>
        <w:t xml:space="preserve">Figure 3 ……… </w:t>
      </w:r>
      <w:r w:rsidR="00F15430">
        <w:t>JTRTJRTJRYUTFJK75EU35QYQ34YHRTJTYJKTYKTY</w:t>
      </w:r>
    </w:p>
    <w:p w14:paraId="1413F60B" w14:textId="77777777" w:rsidR="00327AC7" w:rsidRDefault="00327AC7" w:rsidP="00327AC7">
      <w:r>
        <w:t xml:space="preserve">Figure 4 ……… </w:t>
      </w:r>
      <w:r w:rsidR="00F15430">
        <w:t>JTRTJRTJRYUTFJK75EU35QYQ34YHRTJTYJKTYKTY</w:t>
      </w:r>
    </w:p>
    <w:p w14:paraId="1413F60C" w14:textId="77777777" w:rsidR="00AA7026" w:rsidRDefault="00AA7026">
      <w:r>
        <w:t xml:space="preserve">Figure </w:t>
      </w:r>
      <w:r w:rsidR="00327AC7">
        <w:t>5</w:t>
      </w:r>
      <w:r>
        <w:t xml:space="preserve"> ……… </w:t>
      </w:r>
      <w:r w:rsidR="00F15430">
        <w:t>JTRTJRTJRYUTFJK75EU35QYQ34YHRTJTYJKTYKTY</w:t>
      </w:r>
    </w:p>
    <w:p w14:paraId="1413F60D" w14:textId="77777777" w:rsidR="00AA7026" w:rsidRDefault="0042413C">
      <w:pPr>
        <w:pStyle w:val="Heading1"/>
      </w:pPr>
      <w:bookmarkStart w:id="4" w:name="__RefHeading___Toc468969070"/>
      <w:bookmarkEnd w:id="4"/>
      <w:r>
        <w:br w:type="page"/>
      </w:r>
      <w:bookmarkStart w:id="5" w:name="_Toc482983800"/>
      <w:r w:rsidR="00AA7026">
        <w:t>Executive Summary</w:t>
      </w:r>
      <w:bookmarkEnd w:id="5"/>
    </w:p>
    <w:p w14:paraId="1413F60E" w14:textId="77777777" w:rsidR="00AA7026" w:rsidRDefault="00AA7026">
      <w:pPr>
        <w:pStyle w:val="ListParagraph"/>
        <w:ind w:left="0"/>
      </w:pPr>
    </w:p>
    <w:p w14:paraId="1413F60F" w14:textId="77777777" w:rsidR="0042413C" w:rsidRDefault="0042413C" w:rsidP="0042413C">
      <w:pPr>
        <w:pStyle w:val="NormalWeb"/>
      </w:pPr>
      <w:r>
        <w:t xml:space="preserve">Lorem ipsum dolor sit amet, consectetur adipiscing elit. Ut nulla magna, molestie sit amet luctus quis, tincidunt ac mi. Sed convallis purus ac metus efficitur facilisis. In molestie sit amet tellus at blandit. Integer tempus at eros sit amet iaculis. Donec imperdiet luctus quam. Vestibulum sed nisl eros. Donec laoreet est ut justo imperdiet, quis ultrices lectus mollis. Nunc suscipit vulputate magna, ac facilisis metus scelerisque vel. Sed scelerisque posuere massa, eu eleifend urna egestas at. Fusce id tempor nisi. Vestibulum aliquam euismod sollicitudin. Nunc in semper nunc, ut hendrerit nulla. </w:t>
      </w:r>
    </w:p>
    <w:p w14:paraId="1413F610" w14:textId="77777777" w:rsidR="0042413C" w:rsidRDefault="0042413C" w:rsidP="0042413C">
      <w:pPr>
        <w:pStyle w:val="NormalWeb"/>
      </w:pPr>
      <w:r>
        <w:t xml:space="preserve">Nunc sagittis quis lacus id iaculis. Duis rhoncus dui id dapibus feugiat. Sed vel nisi convallis, elementum nisl quis, egestas sem. Vestibulum scelerisque magna commodo ligula egestas feugiat. Proin ac elit mi. Aenean blandit, ligula vel efficitur faucibus, mauris felis eleifend dui, eu ullamcorper orci augue quis orci. Curabitur hendrerit varius scelerisque. Donec at convallis justo, non condimentum ex. </w:t>
      </w:r>
    </w:p>
    <w:p w14:paraId="1413F611" w14:textId="77777777" w:rsidR="0042413C" w:rsidRDefault="0042413C" w:rsidP="0042413C">
      <w:pPr>
        <w:pStyle w:val="NormalWeb"/>
      </w:pPr>
      <w:r>
        <w:t xml:space="preserve">Nunc pharetra nibh non posuere varius. Praesent quis lacinia velit, ac consequat lectus. Aenean ex dui, finibus vitae nunc vitae, porttitor consectetur quam. Mauris vel neque ante. Nulla ullamcorper ipsum ut tellus consectetur mattis. Aliquam pellentesque tristique neque vel porttitor. Mauris quis justo sagittis, interdum massa et, tincidunt nibh. Etiam et pulvinar dolor, eget dictum metus. </w:t>
      </w:r>
    </w:p>
    <w:p w14:paraId="1413F612" w14:textId="77777777" w:rsidR="0042413C" w:rsidRDefault="0042413C" w:rsidP="0042413C">
      <w:pPr>
        <w:pStyle w:val="NormalWeb"/>
      </w:pPr>
      <w:r>
        <w:t xml:space="preserve">Vivamus interdum at sapien id porttitor. Praesent vel tempus elit. Cras interdum hendrerit lacus, et pretium velit dapibus non. Donec accumsan vel nulla quis dapibus. Duis dapibus purus ut sapien luctus tristique. Pellentesque pharetra non sem in luctus. Pellentesque sem purus, consectetur sed bibendum non, semper id tellus. Cras sollicitudin eleifend mi, non faucibus ipsum condimentum sit amet. Nulla at odio bibendum, ultrices nibh eu, dignissim est. Fusce tincidunt lacus et imperdiet imperdiet. </w:t>
      </w:r>
    </w:p>
    <w:p w14:paraId="1413F613" w14:textId="77777777" w:rsidR="0042413C" w:rsidRDefault="0042413C" w:rsidP="0042413C">
      <w:pPr>
        <w:pStyle w:val="NormalWeb"/>
      </w:pPr>
      <w:r>
        <w:t xml:space="preserve">Phasellus sit amet orci mattis, suscipit tellus sit amet, interdum enim. Sed congue sodales leo, ut faucibus elit scelerisque sit amet. Pellentesque porttitor risus eu nisi rhoncus sodales. Etiam mollis sollicitudin dui, at pellentesque nulla dignissim ac. Praesent malesuada nisl at mi tincidunt, id feugiat mauris laoreet. Etiam non egestas elit. Aliquam molestie neque at blandit sodales. </w:t>
      </w:r>
    </w:p>
    <w:p w14:paraId="1413F614" w14:textId="77777777" w:rsidR="00AA7026" w:rsidRDefault="00AA7026"/>
    <w:p w14:paraId="1413F615" w14:textId="77777777" w:rsidR="00AA7026" w:rsidRDefault="0042413C">
      <w:pPr>
        <w:pStyle w:val="Heading1"/>
        <w:rPr>
          <w:rFonts w:ascii="Times New Roman" w:hAnsi="Times New Roman"/>
          <w:sz w:val="24"/>
          <w:szCs w:val="24"/>
        </w:rPr>
      </w:pPr>
      <w:bookmarkStart w:id="6" w:name="__RefHeading___Toc468969071"/>
      <w:bookmarkEnd w:id="6"/>
      <w:r>
        <w:br w:type="page"/>
      </w:r>
      <w:bookmarkStart w:id="7" w:name="_Toc482983801"/>
      <w:r w:rsidR="00AA7026">
        <w:t>Acquisition and Preservation</w:t>
      </w:r>
      <w:bookmarkEnd w:id="7"/>
    </w:p>
    <w:p w14:paraId="1413F616" w14:textId="77777777" w:rsidR="0042413C" w:rsidRDefault="0042413C" w:rsidP="0042413C">
      <w:pPr>
        <w:pStyle w:val="NormalWeb"/>
      </w:pPr>
      <w:r>
        <w:t xml:space="preserve">Lorem ipsum dolor sit amet, consectetur adipiscing elit. Ut nulla magna, molestie sit amet luctus quis, tincidunt ac mi. Sed convallis purus ac metus efficitur facilisis. In molestie sit amet tellus at blandit. Integer tempus at eros sit amet iaculis. Donec imperdiet luctus quam. Vestibulum sed nisl eros. Donec laoreet est ut justo imperdiet, quis ultrices lectus mollis. Nunc suscipit vulputate magna, ac facilisis metus scelerisque vel. Sed scelerisque posuere massa, eu eleifend urna egestas at. Fusce id tempor nisi. Vestibulum aliquam euismod sollicitudin. Nunc in semper nunc, ut hendrerit nulla. </w:t>
      </w:r>
    </w:p>
    <w:p w14:paraId="1413F617" w14:textId="77777777" w:rsidR="0042413C" w:rsidRDefault="0042413C" w:rsidP="0042413C">
      <w:pPr>
        <w:pStyle w:val="NormalWeb"/>
      </w:pPr>
      <w:r>
        <w:t xml:space="preserve">Nunc sagittis quis lacus id iaculis. Duis rhoncus dui id dapibus feugiat. Sed vel nisi convallis, elementum nisl quis, egestas sem. Vestibulum scelerisque magna commodo ligula egestas feugiat. Proin ac elit mi. Aenean blandit, ligula vel efficitur faucibus, mauris felis eleifend dui, eu ullamcorper orci augue quis orci. Curabitur hendrerit varius scelerisque. Donec at convallis justo, non condimentum ex. </w:t>
      </w:r>
    </w:p>
    <w:p w14:paraId="1413F618" w14:textId="77777777" w:rsidR="0042413C" w:rsidRDefault="0042413C" w:rsidP="0042413C">
      <w:pPr>
        <w:pStyle w:val="NormalWeb"/>
      </w:pPr>
      <w:r>
        <w:t xml:space="preserve">Nunc pharetra nibh non posuere varius. Praesent quis lacinia velit, ac consequat lectus. Aenean ex dui, finibus vitae nunc vitae, porttitor consectetur quam. Mauris vel neque ante. Nulla ullamcorper ipsum ut tellus consectetur mattis. Aliquam pellentesque tristique neque vel porttitor. Mauris quis justo sagittis, interdum massa et, tincidunt nibh. Etiam et pulvinar dolor, eget dictum metus. </w:t>
      </w:r>
    </w:p>
    <w:p w14:paraId="1413F619" w14:textId="77777777" w:rsidR="0042413C" w:rsidRDefault="0042413C" w:rsidP="0042413C">
      <w:pPr>
        <w:pStyle w:val="NormalWeb"/>
      </w:pPr>
      <w:r>
        <w:t xml:space="preserve">Vivamus interdum at sapien id porttitor. Praesent vel tempus elit. Cras interdum hendrerit lacus, et pretium velit dapibus non. Donec accumsan vel nulla quis dapibus. Duis dapibus purus ut sapien luctus tristique. Pellentesque pharetra non sem in luctus. Pellentesque sem purus, consectetur sed bibendum non, semper id tellus. Cras sollicitudin eleifend mi, non faucibus ipsum condimentum sit amet. Nulla at odio bibendum, ultrices nibh eu, dignissim est. Fusce tincidunt lacus et imperdiet imperdiet. </w:t>
      </w:r>
    </w:p>
    <w:p w14:paraId="1413F61A" w14:textId="77777777" w:rsidR="0042413C" w:rsidRDefault="0042413C" w:rsidP="0042413C">
      <w:pPr>
        <w:pStyle w:val="NormalWeb"/>
      </w:pPr>
      <w:r>
        <w:t xml:space="preserve">Phasellus sit amet orci mattis, suscipit tellus sit amet, interdum enim. Sed congue sodales leo, ut faucibus elit scelerisque sit amet. Pellentesque porttitor risus eu nisi rhoncus sodales. Etiam mollis sollicitudin dui, at pellentesque nulla dignissim ac. Praesent malesuada nisl at mi tincidunt, id feugiat mauris laoreet. Etiam non egestas elit. Aliquam molestie neque at blandit sodales. </w:t>
      </w:r>
    </w:p>
    <w:p w14:paraId="1413F61B" w14:textId="77777777" w:rsidR="00AA7026" w:rsidRDefault="00AA7026" w:rsidP="0042413C">
      <w:pPr>
        <w:pStyle w:val="ListParagraph"/>
        <w:ind w:left="0"/>
        <w:rPr>
          <w:rFonts w:ascii="Times New Roman" w:hAnsi="Times New Roman"/>
          <w:sz w:val="24"/>
          <w:szCs w:val="24"/>
        </w:rPr>
      </w:pPr>
    </w:p>
    <w:p w14:paraId="1413F61C" w14:textId="77777777" w:rsidR="00AA7026" w:rsidRDefault="00BC0951" w:rsidP="0042413C">
      <w:pPr>
        <w:pStyle w:val="ListParagraph"/>
        <w:ind w:firstLine="273"/>
        <w:jc w:val="center"/>
        <w:rPr>
          <w:rFonts w:ascii="Times New Roman" w:hAnsi="Times New Roman"/>
          <w:sz w:val="24"/>
          <w:szCs w:val="24"/>
        </w:rPr>
      </w:pPr>
      <w:r>
        <w:rPr>
          <w:noProof/>
          <w:lang w:val="en-GB" w:eastAsia="zh-CN"/>
        </w:rPr>
        <w:drawing>
          <wp:inline distT="0" distB="0" distL="0" distR="0" wp14:anchorId="1413F665" wp14:editId="1413F666">
            <wp:extent cx="2879725" cy="1883410"/>
            <wp:effectExtent l="0" t="0" r="0" b="0"/>
            <wp:docPr id="1" name="Picture 1" descr="https://www.cliffsnotes.com/assets/2671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cliffsnotes.com/assets/267169.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79725" cy="1883410"/>
                    </a:xfrm>
                    <a:prstGeom prst="rect">
                      <a:avLst/>
                    </a:prstGeom>
                    <a:noFill/>
                    <a:ln>
                      <a:noFill/>
                    </a:ln>
                  </pic:spPr>
                </pic:pic>
              </a:graphicData>
            </a:graphic>
          </wp:inline>
        </w:drawing>
      </w:r>
    </w:p>
    <w:p w14:paraId="1413F61D" w14:textId="77777777" w:rsidR="00AA7026" w:rsidRDefault="00AA7026" w:rsidP="00A9302E">
      <w:pPr>
        <w:pStyle w:val="ListParagraph"/>
        <w:ind w:hanging="436"/>
        <w:jc w:val="center"/>
        <w:rPr>
          <w:rFonts w:ascii="Times New Roman" w:hAnsi="Times New Roman"/>
          <w:sz w:val="24"/>
          <w:szCs w:val="24"/>
        </w:rPr>
      </w:pPr>
      <w:r w:rsidRPr="00A9302E">
        <w:rPr>
          <w:rFonts w:ascii="Times New Roman" w:hAnsi="Times New Roman"/>
          <w:b/>
          <w:sz w:val="24"/>
          <w:szCs w:val="24"/>
        </w:rPr>
        <w:t>Figure 1</w:t>
      </w:r>
    </w:p>
    <w:p w14:paraId="1413F61E" w14:textId="77777777" w:rsidR="00AA7026" w:rsidRDefault="00AA7026">
      <w:pPr>
        <w:pStyle w:val="ListParagraph"/>
        <w:ind w:hanging="294"/>
        <w:rPr>
          <w:rFonts w:ascii="Times New Roman" w:hAnsi="Times New Roman"/>
          <w:sz w:val="24"/>
          <w:szCs w:val="24"/>
        </w:rPr>
      </w:pPr>
    </w:p>
    <w:p w14:paraId="1413F61F" w14:textId="77777777" w:rsidR="00AA7026" w:rsidRDefault="00BC0951" w:rsidP="0042413C">
      <w:pPr>
        <w:pStyle w:val="ListParagraph"/>
        <w:ind w:hanging="11"/>
        <w:jc w:val="center"/>
        <w:rPr>
          <w:rFonts w:ascii="Times New Roman" w:hAnsi="Times New Roman"/>
          <w:b/>
          <w:color w:val="FF0000"/>
          <w:sz w:val="24"/>
          <w:szCs w:val="24"/>
        </w:rPr>
      </w:pPr>
      <w:r>
        <w:rPr>
          <w:noProof/>
          <w:lang w:val="en-GB" w:eastAsia="zh-CN"/>
        </w:rPr>
        <w:drawing>
          <wp:inline distT="0" distB="0" distL="0" distR="0" wp14:anchorId="1413F667" wp14:editId="1413F668">
            <wp:extent cx="2879725" cy="1883410"/>
            <wp:effectExtent l="0" t="0" r="0" b="0"/>
            <wp:docPr id="2" name="Picture 2" descr="https://www.cliffsnotes.com/assets/2671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cliffsnotes.com/assets/267169.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79725" cy="1883410"/>
                    </a:xfrm>
                    <a:prstGeom prst="rect">
                      <a:avLst/>
                    </a:prstGeom>
                    <a:noFill/>
                    <a:ln>
                      <a:noFill/>
                    </a:ln>
                  </pic:spPr>
                </pic:pic>
              </a:graphicData>
            </a:graphic>
          </wp:inline>
        </w:drawing>
      </w:r>
    </w:p>
    <w:p w14:paraId="1413F620" w14:textId="77777777" w:rsidR="00AA7026" w:rsidRPr="00A9302E" w:rsidRDefault="00AA7026">
      <w:pPr>
        <w:pStyle w:val="ListParagraph"/>
        <w:ind w:hanging="436"/>
        <w:jc w:val="center"/>
        <w:rPr>
          <w:rFonts w:ascii="Times New Roman" w:hAnsi="Times New Roman"/>
          <w:sz w:val="24"/>
          <w:szCs w:val="24"/>
        </w:rPr>
      </w:pPr>
      <w:r w:rsidRPr="00A9302E">
        <w:rPr>
          <w:rFonts w:ascii="Times New Roman" w:hAnsi="Times New Roman"/>
          <w:b/>
          <w:sz w:val="24"/>
          <w:szCs w:val="24"/>
        </w:rPr>
        <w:t>Figure 2</w:t>
      </w:r>
    </w:p>
    <w:p w14:paraId="1413F621" w14:textId="77777777" w:rsidR="00AA7026" w:rsidRDefault="00AA7026">
      <w:pPr>
        <w:pStyle w:val="Heading1"/>
        <w:rPr>
          <w:rFonts w:ascii="Times New Roman" w:hAnsi="Times New Roman"/>
          <w:sz w:val="24"/>
          <w:szCs w:val="24"/>
        </w:rPr>
      </w:pPr>
      <w:bookmarkStart w:id="8" w:name="__RefHeading___Toc468969072"/>
      <w:bookmarkStart w:id="9" w:name="_Toc482983802"/>
      <w:bookmarkEnd w:id="8"/>
      <w:r>
        <w:t>Isolation</w:t>
      </w:r>
      <w:bookmarkEnd w:id="9"/>
    </w:p>
    <w:p w14:paraId="1413F622" w14:textId="77777777" w:rsidR="0042413C" w:rsidRDefault="0042413C" w:rsidP="0042413C">
      <w:pPr>
        <w:pStyle w:val="NormalWeb"/>
        <w:numPr>
          <w:ilvl w:val="0"/>
          <w:numId w:val="18"/>
        </w:numPr>
      </w:pPr>
      <w:bookmarkStart w:id="10" w:name="__RefHeading___Toc468969073"/>
      <w:bookmarkEnd w:id="10"/>
      <w:r>
        <w:t xml:space="preserve">Nunc sagittis quis lacus id iaculis. Duis rhoncus dui id dapibus feugiat. Sed vel nisi convallis, elementum nisl quis, egestas sem. Vestibulum scelerisque magna commodo ligula egestas feugiat. Proin ac elit mi. Aenean blandit, ligula vel efficitur faucibus, mauris felis eleifend dui, eu ullamcorper orci augue quis orci. Curabitur hendrerit varius scelerisque. Donec at convallis justo, non condimentum ex. </w:t>
      </w:r>
    </w:p>
    <w:p w14:paraId="1413F623" w14:textId="77777777" w:rsidR="0042413C" w:rsidRDefault="0042413C" w:rsidP="0042413C">
      <w:pPr>
        <w:pStyle w:val="NormalWeb"/>
        <w:numPr>
          <w:ilvl w:val="0"/>
          <w:numId w:val="18"/>
        </w:numPr>
      </w:pPr>
      <w:r>
        <w:t xml:space="preserve">Nunc pharetra nibh non posuere varius. Praesent quis lacinia velit, ac consequat lectus. Aenean ex dui, finibus vitae nunc vitae, porttitor consectetur quam. Mauris vel neque ante. Nulla ullamcorper ipsum ut tellus consectetur mattis. Aliquam pellentesque tristique neque vel porttitor. Mauris quis justo sagittis, interdum massa et, tincidunt nibh. Etiam et pulvinar dolor, eget dictum metus. </w:t>
      </w:r>
    </w:p>
    <w:p w14:paraId="1413F624" w14:textId="77777777" w:rsidR="0042413C" w:rsidRDefault="0042413C" w:rsidP="0042413C">
      <w:pPr>
        <w:pStyle w:val="NormalWeb"/>
        <w:numPr>
          <w:ilvl w:val="0"/>
          <w:numId w:val="18"/>
        </w:numPr>
      </w:pPr>
      <w:r>
        <w:t xml:space="preserve">Vivamus interdum at sapien id porttitor. Praesent vel tempus elit. Cras interdum hendrerit lacus, et pretium velit dapibus non. Donec accumsan vel nulla quis dapibus. Duis dapibus purus ut sapien luctus tristique. Pellentesque pharetra non sem in luctus. Pellentesque sem purus, consectetur sed bibendum non, semper id tellus. Cras sollicitudin eleifend mi, non faucibus ipsum condimentum sit amet. Nulla at odio bibendum, ultrices nibh eu, dignissim est. Fusce tincidunt lacus et imperdiet imperdiet. </w:t>
      </w:r>
    </w:p>
    <w:p w14:paraId="1413F625" w14:textId="77777777" w:rsidR="00AA7026" w:rsidRDefault="00AA7026">
      <w:pPr>
        <w:pStyle w:val="Heading1"/>
      </w:pPr>
      <w:bookmarkStart w:id="11" w:name="_Toc482983803"/>
      <w:r>
        <w:t>Analysis</w:t>
      </w:r>
      <w:bookmarkEnd w:id="11"/>
    </w:p>
    <w:p w14:paraId="1413F626" w14:textId="77777777" w:rsidR="00AA7026" w:rsidRDefault="00AA7026">
      <w:pPr>
        <w:pStyle w:val="Heading2"/>
      </w:pPr>
      <w:bookmarkStart w:id="12" w:name="__RefHeading___Toc468969074"/>
      <w:bookmarkStart w:id="13" w:name="_Toc482983804"/>
      <w:r>
        <w:t>Analysis of Disk Image</w:t>
      </w:r>
      <w:bookmarkEnd w:id="12"/>
      <w:bookmarkEnd w:id="13"/>
      <w:r>
        <w:t xml:space="preserve"> </w:t>
      </w:r>
    </w:p>
    <w:p w14:paraId="1413F627" w14:textId="77777777" w:rsidR="0042413C" w:rsidRDefault="0042413C" w:rsidP="00EA2DB0">
      <w:pPr>
        <w:ind w:left="709"/>
      </w:pPr>
      <w:bookmarkStart w:id="14" w:name="__RefHeading___Toc468969075"/>
      <w:bookmarkEnd w:id="14"/>
      <w:r>
        <w:t xml:space="preserve">Lorem ipsum dolor sit amet, consectetur adipiscing elit. Ut nulla magna, molestie sit amet luctus quis, tincidunt ac mi. Sed convallis purus ac metus efficitur facilisis. In molestie sit amet tellus at blandit. Integer tempus at eros sit amet iaculis. Donec imperdiet luctus quam. Vestibulum sed nisl eros. Donec laoreet est ut justo imperdiet, quis ultrices lectus mollis. Nunc suscipit vulputate magna, ac facilisis metus scelerisque vel. Sed scelerisque posuere massa, eu eleifend urna egestas at. Fusce id tempor nisi. Vestibulum aliquam euismod sollicitudin. Nunc in semper nunc, ut hendrerit nulla. </w:t>
      </w:r>
    </w:p>
    <w:p w14:paraId="1413F628" w14:textId="77777777" w:rsidR="00AA7026" w:rsidRDefault="00EA2DB0" w:rsidP="00EA2DB0">
      <w:pPr>
        <w:ind w:left="709"/>
        <w:rPr>
          <w:rFonts w:ascii="Times New Roman" w:hAnsi="Times New Roman"/>
          <w:sz w:val="24"/>
          <w:szCs w:val="24"/>
        </w:rPr>
      </w:pPr>
      <w:r>
        <w:rPr>
          <w:rFonts w:ascii="Times New Roman" w:hAnsi="Times New Roman"/>
          <w:sz w:val="24"/>
          <w:szCs w:val="24"/>
        </w:rPr>
        <w:t xml:space="preserve"> </w:t>
      </w:r>
    </w:p>
    <w:p w14:paraId="1413F629" w14:textId="77777777" w:rsidR="00AA7026" w:rsidRDefault="00982AD0" w:rsidP="00844365">
      <w:pPr>
        <w:pStyle w:val="Heading3"/>
      </w:pPr>
      <w:bookmarkStart w:id="15" w:name="_Toc482983805"/>
      <w:r>
        <w:t>Subject’s</w:t>
      </w:r>
      <w:r w:rsidR="007F6598">
        <w:t xml:space="preserve"> </w:t>
      </w:r>
      <w:r w:rsidR="00AA7026">
        <w:t>Emails</w:t>
      </w:r>
      <w:bookmarkEnd w:id="15"/>
      <w:r w:rsidR="00AA7026">
        <w:t xml:space="preserve"> </w:t>
      </w:r>
    </w:p>
    <w:p w14:paraId="1413F62A" w14:textId="77777777" w:rsidR="0042413C" w:rsidRDefault="0042413C" w:rsidP="0042413C">
      <w:pPr>
        <w:pStyle w:val="NormalWeb"/>
        <w:numPr>
          <w:ilvl w:val="0"/>
          <w:numId w:val="19"/>
        </w:numPr>
      </w:pPr>
      <w:r>
        <w:t xml:space="preserve">Lorem ipsum dolor sit amet, consectetur adipiscing elit. Ut nulla magna, molestie sit amet luctus quis, tincidunt ac mi. Sed convallis purus ac metus efficitur facilisis. In molestie sit amet tellus at blandit. Integer tempus at eros sit amet iaculis. Donec imperdiet luctus quam. Vestibulum sed nisl eros. Donec laoreet est ut justo imperdiet, quis ultrices lectus mollis. Nunc suscipit vulputate magna, ac facilisis metus scelerisque vel. Sed scelerisque posuere massa, eu eleifend urna egestas at. Fusce id tempor nisi. Vestibulum aliquam euismod sollicitudin. Nunc in semper nunc, ut hendrerit nulla. </w:t>
      </w:r>
    </w:p>
    <w:p w14:paraId="1413F62B" w14:textId="77777777" w:rsidR="0042413C" w:rsidRDefault="0042413C" w:rsidP="0042413C">
      <w:pPr>
        <w:pStyle w:val="NormalWeb"/>
        <w:numPr>
          <w:ilvl w:val="0"/>
          <w:numId w:val="19"/>
        </w:numPr>
      </w:pPr>
      <w:r>
        <w:t xml:space="preserve">Nunc sagittis quis lacus id iaculis. Duis rhoncus dui id dapibus feugiat. Sed vel nisi convallis, elementum nisl quis, egestas sem. Vestibulum scelerisque magna commodo ligula egestas feugiat. Proin ac elit mi. Aenean blandit, ligula vel efficitur faucibus, mauris felis eleifend dui, eu ullamcorper orci augue quis orci. Curabitur hendrerit varius scelerisque. Donec at convallis justo, non condimentum ex. </w:t>
      </w:r>
    </w:p>
    <w:p w14:paraId="1413F62C" w14:textId="77777777" w:rsidR="0042413C" w:rsidRDefault="0042413C" w:rsidP="0042413C">
      <w:pPr>
        <w:pStyle w:val="NormalWeb"/>
        <w:numPr>
          <w:ilvl w:val="0"/>
          <w:numId w:val="19"/>
        </w:numPr>
      </w:pPr>
      <w:r>
        <w:t xml:space="preserve">Nunc pharetra nibh non posuere varius. Praesent quis lacinia velit, ac consequat lectus. Aenean ex dui, finibus vitae nunc vitae, porttitor consectetur quam. Mauris vel neque ante. Nulla ullamcorper ipsum ut tellus consectetur mattis. Aliquam pellentesque tristique neque vel porttitor. Mauris quis justo sagittis, interdum massa et, tincidunt nibh. Etiam et pulvinar dolor, eget dictum metus. </w:t>
      </w:r>
    </w:p>
    <w:p w14:paraId="1413F62D" w14:textId="77777777" w:rsidR="0042413C" w:rsidRDefault="0042413C" w:rsidP="0042413C">
      <w:pPr>
        <w:pStyle w:val="NormalWeb"/>
        <w:numPr>
          <w:ilvl w:val="0"/>
          <w:numId w:val="19"/>
        </w:numPr>
      </w:pPr>
      <w:r>
        <w:t xml:space="preserve">Vivamus interdum at sapien id porttitor. Praesent vel tempus elit. Cras interdum hendrerit lacus, et pretium velit dapibus non. Donec accumsan vel nulla quis dapibus. Duis dapibus purus ut sapien luctus tristique. Pellentesque pharetra non sem in luctus. Pellentesque sem purus, consectetur sed bibendum non, semper id tellus. Cras sollicitudin eleifend mi, non faucibus ipsum condimentum sit amet. Nulla at odio bibendum, ultrices nibh eu, dignissim est. Fusce tincidunt lacus et imperdiet imperdiet. </w:t>
      </w:r>
    </w:p>
    <w:p w14:paraId="1413F62E" w14:textId="77777777" w:rsidR="0042413C" w:rsidRDefault="0042413C" w:rsidP="0042413C">
      <w:pPr>
        <w:pStyle w:val="NormalWeb"/>
        <w:numPr>
          <w:ilvl w:val="0"/>
          <w:numId w:val="19"/>
        </w:numPr>
      </w:pPr>
      <w:r>
        <w:t xml:space="preserve">Phasellus sit amet orci mattis, suscipit tellus sit amet, interdum enim. Sed congue sodales leo, ut faucibus elit scelerisque sit amet. Pellentesque porttitor risus eu nisi rhoncus sodales. Etiam mollis sollicitudin dui, at pellentesque nulla dignissim ac. Praesent malesuada nisl at mi tincidunt, id feugiat mauris laoreet. Etiam non egestas elit. Aliquam molestie neque at blandit sodales. </w:t>
      </w:r>
    </w:p>
    <w:p w14:paraId="1413F62F" w14:textId="77777777" w:rsidR="00AA7026" w:rsidRDefault="00AA7026">
      <w:pPr>
        <w:pStyle w:val="ListParagraph"/>
        <w:ind w:left="2160" w:hanging="2160"/>
        <w:rPr>
          <w:rFonts w:ascii="Times New Roman" w:hAnsi="Times New Roman"/>
          <w:sz w:val="24"/>
          <w:szCs w:val="24"/>
        </w:rPr>
      </w:pPr>
    </w:p>
    <w:p w14:paraId="1413F630" w14:textId="77777777" w:rsidR="00844365" w:rsidRDefault="00844365" w:rsidP="00844365">
      <w:pPr>
        <w:pStyle w:val="Heading3"/>
      </w:pPr>
      <w:bookmarkStart w:id="16" w:name="_Toc482983806"/>
      <w:r>
        <w:t>Microsoft Word Documents</w:t>
      </w:r>
      <w:bookmarkEnd w:id="16"/>
    </w:p>
    <w:p w14:paraId="1413F631" w14:textId="77777777" w:rsidR="0042413C" w:rsidRDefault="0042413C" w:rsidP="0042413C">
      <w:pPr>
        <w:pStyle w:val="NormalWeb"/>
        <w:numPr>
          <w:ilvl w:val="0"/>
          <w:numId w:val="20"/>
        </w:numPr>
      </w:pPr>
      <w:r>
        <w:t xml:space="preserve">Lorem ipsum dolor sit amet, consectetur adipiscing elit. Ut nulla magna, molestie sit amet luctus quis, tincidunt ac mi. Sed convallis purus ac metus efficitur facilisis. In molestie sit amet tellus at blandit. Integer tempus at eros sit amet iaculis. Donec imperdiet luctus quam. Vestibulum sed nisl eros. Donec laoreet est ut justo imperdiet, quis ultrices lectus mollis. Nunc suscipit vulputate magna, ac facilisis metus scelerisque vel. Sed scelerisque posuere massa, eu eleifend urna egestas at. Fusce id tempor nisi. Vestibulum aliquam euismod sollicitudin. Nunc in semper nunc, ut hendrerit nulla. </w:t>
      </w:r>
    </w:p>
    <w:p w14:paraId="1413F632" w14:textId="77777777" w:rsidR="0042413C" w:rsidRDefault="0042413C" w:rsidP="0042413C">
      <w:pPr>
        <w:pStyle w:val="NormalWeb"/>
        <w:numPr>
          <w:ilvl w:val="0"/>
          <w:numId w:val="20"/>
        </w:numPr>
      </w:pPr>
      <w:r>
        <w:t xml:space="preserve">Nunc sagittis quis lacus id iaculis. Duis rhoncus dui id dapibus feugiat. Sed vel nisi convallis, elementum nisl quis, egestas sem. Vestibulum scelerisque magna commodo ligula egestas feugiat. Proin ac elit mi. Aenean blandit, ligula vel efficitur faucibus, mauris felis eleifend dui, eu ullamcorper orci augue quis orci. Curabitur hendrerit varius scelerisque. Donec at convallis justo, non condimentum ex. </w:t>
      </w:r>
    </w:p>
    <w:p w14:paraId="1413F633" w14:textId="77777777" w:rsidR="0042413C" w:rsidRDefault="0042413C" w:rsidP="0042413C">
      <w:pPr>
        <w:pStyle w:val="NormalWeb"/>
        <w:numPr>
          <w:ilvl w:val="0"/>
          <w:numId w:val="20"/>
        </w:numPr>
      </w:pPr>
      <w:r>
        <w:t xml:space="preserve">Nunc pharetra nibh non posuere varius. Praesent quis lacinia velit, ac consequat lectus. Aenean ex dui, finibus vitae nunc vitae, porttitor consectetur quam. Mauris vel neque ante. Nulla ullamcorper ipsum ut tellus consectetur mattis. Aliquam pellentesque tristique neque vel porttitor. Mauris quis justo sagittis, interdum massa et, tincidunt nibh. Etiam et pulvinar dolor, eget dictum metus. </w:t>
      </w:r>
    </w:p>
    <w:p w14:paraId="1413F634" w14:textId="77777777" w:rsidR="0042413C" w:rsidRDefault="0042413C" w:rsidP="0042413C">
      <w:pPr>
        <w:pStyle w:val="NormalWeb"/>
        <w:numPr>
          <w:ilvl w:val="0"/>
          <w:numId w:val="20"/>
        </w:numPr>
      </w:pPr>
      <w:r>
        <w:t xml:space="preserve">Vivamus interdum at sapien id porttitor. Praesent vel tempus elit. Cras interdum hendrerit lacus, et pretium velit dapibus non. Donec accumsan vel nulla quis dapibus. Duis dapibus purus ut sapien luctus tristique. Pellentesque pharetra non sem in luctus. Pellentesque sem purus, consectetur sed bibendum non, semper id tellus. Cras sollicitudin eleifend mi, non faucibus ipsum condimentum sit amet. Nulla at odio bibendum, ultrices nibh eu, dignissim est. Fusce tincidunt lacus et imperdiet imperdiet. </w:t>
      </w:r>
    </w:p>
    <w:p w14:paraId="1413F635" w14:textId="77777777" w:rsidR="0042413C" w:rsidRDefault="0042413C" w:rsidP="0042413C">
      <w:pPr>
        <w:pStyle w:val="NormalWeb"/>
        <w:numPr>
          <w:ilvl w:val="0"/>
          <w:numId w:val="20"/>
        </w:numPr>
      </w:pPr>
      <w:r>
        <w:t xml:space="preserve">Phasellus sit amet orci mattis, suscipit tellus sit amet, interdum enim. Sed congue sodales leo, ut faucibus elit scelerisque sit amet. Pellentesque porttitor risus eu nisi rhoncus sodales. Etiam mollis sollicitudin dui, at pellentesque nulla dignissim ac. Praesent malesuada nisl at mi tincidunt, id feugiat mauris laoreet. Etiam non egestas elit. Aliquam molestie neque at blandit sodales. </w:t>
      </w:r>
    </w:p>
    <w:p w14:paraId="1413F636" w14:textId="77777777" w:rsidR="00AA7026" w:rsidRDefault="00AA7026">
      <w:pPr>
        <w:pStyle w:val="ListParagraph"/>
        <w:ind w:left="1560"/>
        <w:rPr>
          <w:rFonts w:ascii="Times New Roman" w:hAnsi="Times New Roman"/>
          <w:sz w:val="24"/>
          <w:szCs w:val="24"/>
        </w:rPr>
      </w:pPr>
    </w:p>
    <w:p w14:paraId="1413F637" w14:textId="77777777" w:rsidR="00844365" w:rsidRDefault="006E05D8" w:rsidP="00844365">
      <w:pPr>
        <w:pStyle w:val="Heading3"/>
      </w:pPr>
      <w:bookmarkStart w:id="17" w:name="_Toc482983807"/>
      <w:r>
        <w:t>Text File</w:t>
      </w:r>
      <w:bookmarkEnd w:id="17"/>
    </w:p>
    <w:p w14:paraId="1413F638" w14:textId="77777777" w:rsidR="0042413C" w:rsidRDefault="0042413C" w:rsidP="0042413C">
      <w:pPr>
        <w:pStyle w:val="NormalWeb"/>
        <w:numPr>
          <w:ilvl w:val="0"/>
          <w:numId w:val="21"/>
        </w:numPr>
      </w:pPr>
      <w:r>
        <w:t xml:space="preserve">Lorem ipsum dolor sit amet, consectetur adipiscing elit. Ut nulla magna, molestie sit amet luctus quis, tincidunt ac mi. Sed convallis purus ac metus efficitur facilisis. In molestie sit amet tellus at blandit. Integer tempus at eros sit amet iaculis. Donec imperdiet luctus quam. Vestibulum sed nisl eros. Donec laoreet est ut justo imperdiet, quis ultrices lectus mollis. Nunc suscipit vulputate magna, ac facilisis metus scelerisque vel. Sed scelerisque posuere massa, eu eleifend urna egestas at. Fusce id tempor nisi. Vestibulum aliquam euismod sollicitudin. Nunc in semper nunc, ut hendrerit nulla. </w:t>
      </w:r>
    </w:p>
    <w:p w14:paraId="1413F639" w14:textId="77777777" w:rsidR="00AA7026" w:rsidRDefault="00BC0951" w:rsidP="0042413C">
      <w:pPr>
        <w:pStyle w:val="ListParagraph"/>
        <w:ind w:left="284" w:firstLine="425"/>
        <w:jc w:val="center"/>
        <w:rPr>
          <w:rFonts w:ascii="Times New Roman" w:hAnsi="Times New Roman"/>
          <w:b/>
          <w:color w:val="FF0000"/>
          <w:sz w:val="24"/>
          <w:szCs w:val="24"/>
        </w:rPr>
      </w:pPr>
      <w:r>
        <w:rPr>
          <w:noProof/>
          <w:lang w:val="en-GB" w:eastAsia="zh-CN"/>
        </w:rPr>
        <w:drawing>
          <wp:inline distT="0" distB="0" distL="0" distR="0" wp14:anchorId="1413F669" wp14:editId="1413F66A">
            <wp:extent cx="2879725" cy="1883410"/>
            <wp:effectExtent l="0" t="0" r="0" b="0"/>
            <wp:docPr id="3" name="Picture 3" descr="https://www.cliffsnotes.com/assets/2671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cliffsnotes.com/assets/267169.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79725" cy="1883410"/>
                    </a:xfrm>
                    <a:prstGeom prst="rect">
                      <a:avLst/>
                    </a:prstGeom>
                    <a:noFill/>
                    <a:ln>
                      <a:noFill/>
                    </a:ln>
                  </pic:spPr>
                </pic:pic>
              </a:graphicData>
            </a:graphic>
          </wp:inline>
        </w:drawing>
      </w:r>
    </w:p>
    <w:p w14:paraId="1413F63A" w14:textId="77777777" w:rsidR="00AA7026" w:rsidRPr="00A9302E" w:rsidRDefault="00AA7026">
      <w:pPr>
        <w:pStyle w:val="ListParagraph"/>
        <w:ind w:left="284"/>
        <w:jc w:val="center"/>
        <w:rPr>
          <w:rFonts w:ascii="Times New Roman" w:hAnsi="Times New Roman"/>
          <w:sz w:val="24"/>
          <w:szCs w:val="24"/>
        </w:rPr>
      </w:pPr>
      <w:r w:rsidRPr="00A9302E">
        <w:rPr>
          <w:rFonts w:ascii="Times New Roman" w:hAnsi="Times New Roman"/>
          <w:b/>
          <w:sz w:val="24"/>
          <w:szCs w:val="24"/>
        </w:rPr>
        <w:t>Figure 3</w:t>
      </w:r>
    </w:p>
    <w:p w14:paraId="1413F63B" w14:textId="77777777" w:rsidR="00AA7026" w:rsidRDefault="00AA7026">
      <w:pPr>
        <w:pStyle w:val="ListParagraph"/>
        <w:ind w:left="284"/>
        <w:rPr>
          <w:rFonts w:ascii="Times New Roman" w:hAnsi="Times New Roman"/>
          <w:sz w:val="24"/>
          <w:szCs w:val="24"/>
        </w:rPr>
      </w:pPr>
    </w:p>
    <w:p w14:paraId="1413F63C" w14:textId="77777777" w:rsidR="00844365" w:rsidRDefault="00844365" w:rsidP="00844365">
      <w:pPr>
        <w:pStyle w:val="Heading3"/>
      </w:pPr>
      <w:bookmarkStart w:id="18" w:name="_Toc482983808"/>
      <w:r>
        <w:t>Graphics Files</w:t>
      </w:r>
      <w:bookmarkEnd w:id="18"/>
    </w:p>
    <w:p w14:paraId="1413F63D" w14:textId="77777777" w:rsidR="0042413C" w:rsidRDefault="0042413C" w:rsidP="0042413C">
      <w:pPr>
        <w:pStyle w:val="NormalWeb"/>
        <w:numPr>
          <w:ilvl w:val="0"/>
          <w:numId w:val="22"/>
        </w:numPr>
      </w:pPr>
      <w:r>
        <w:t xml:space="preserve">Lorem ipsum dolor sit amet, consectetur adipiscing elit. Ut nulla magna, molestie sit amet luctus quis, tincidunt ac mi. Sed convallis purus ac metus efficitur facilisis. In molestie sit amet tellus at blandit. Integer tempus at eros sit amet iaculis. Donec imperdiet luctus quam. Vestibulum sed nisl eros. Donec laoreet est ut justo imperdiet, quis ultrices lectus mollis. Nunc suscipit vulputate magna, ac facilisis metus scelerisque vel. Sed scelerisque posuere massa, eu eleifend urna egestas at. Fusce id tempor nisi. Vestibulum aliquam euismod sollicitudin. Nunc in semper nunc, ut hendrerit nulla. </w:t>
      </w:r>
    </w:p>
    <w:p w14:paraId="1413F63E" w14:textId="77777777" w:rsidR="00240752" w:rsidRDefault="00BC0951" w:rsidP="0042413C">
      <w:pPr>
        <w:pStyle w:val="ListParagraph"/>
        <w:ind w:left="0" w:firstLine="709"/>
        <w:jc w:val="center"/>
        <w:rPr>
          <w:rFonts w:ascii="Times New Roman" w:hAnsi="Times New Roman"/>
          <w:sz w:val="24"/>
          <w:szCs w:val="24"/>
        </w:rPr>
      </w:pPr>
      <w:r>
        <w:rPr>
          <w:noProof/>
          <w:lang w:val="en-GB" w:eastAsia="zh-CN"/>
        </w:rPr>
        <w:drawing>
          <wp:inline distT="0" distB="0" distL="0" distR="0" wp14:anchorId="1413F66B" wp14:editId="1413F66C">
            <wp:extent cx="2879725" cy="1883410"/>
            <wp:effectExtent l="0" t="0" r="0" b="0"/>
            <wp:docPr id="4" name="Picture 4" descr="https://www.cliffsnotes.com/assets/2671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ww.cliffsnotes.com/assets/267169.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79725" cy="1883410"/>
                    </a:xfrm>
                    <a:prstGeom prst="rect">
                      <a:avLst/>
                    </a:prstGeom>
                    <a:noFill/>
                    <a:ln>
                      <a:noFill/>
                    </a:ln>
                  </pic:spPr>
                </pic:pic>
              </a:graphicData>
            </a:graphic>
          </wp:inline>
        </w:drawing>
      </w:r>
    </w:p>
    <w:p w14:paraId="1413F63F" w14:textId="77777777" w:rsidR="004A6218" w:rsidRPr="00A9302E" w:rsidRDefault="004A6218" w:rsidP="004A6218">
      <w:pPr>
        <w:pStyle w:val="ListParagraph"/>
        <w:ind w:left="284"/>
        <w:jc w:val="center"/>
        <w:rPr>
          <w:rFonts w:ascii="Times New Roman" w:hAnsi="Times New Roman"/>
          <w:sz w:val="24"/>
          <w:szCs w:val="24"/>
        </w:rPr>
      </w:pPr>
      <w:r>
        <w:rPr>
          <w:rFonts w:ascii="Times New Roman" w:hAnsi="Times New Roman"/>
          <w:b/>
          <w:sz w:val="24"/>
          <w:szCs w:val="24"/>
        </w:rPr>
        <w:t>Figure 4</w:t>
      </w:r>
    </w:p>
    <w:p w14:paraId="1413F640" w14:textId="77777777" w:rsidR="00AA7026" w:rsidRDefault="00AA7026">
      <w:pPr>
        <w:pStyle w:val="ListParagraph"/>
        <w:ind w:left="284"/>
        <w:rPr>
          <w:rFonts w:ascii="Times New Roman" w:hAnsi="Times New Roman"/>
          <w:sz w:val="24"/>
          <w:szCs w:val="24"/>
        </w:rPr>
      </w:pPr>
    </w:p>
    <w:p w14:paraId="1413F641" w14:textId="77777777" w:rsidR="00844365" w:rsidRDefault="00844365" w:rsidP="00844365">
      <w:pPr>
        <w:pStyle w:val="Heading3"/>
      </w:pPr>
      <w:bookmarkStart w:id="19" w:name="_Toc482983809"/>
      <w:r>
        <w:t>HTML Files</w:t>
      </w:r>
      <w:bookmarkEnd w:id="19"/>
    </w:p>
    <w:p w14:paraId="1413F642" w14:textId="77777777" w:rsidR="0042413C" w:rsidRDefault="0042413C" w:rsidP="0042413C">
      <w:pPr>
        <w:pStyle w:val="NormalWeb"/>
        <w:numPr>
          <w:ilvl w:val="0"/>
          <w:numId w:val="23"/>
        </w:numPr>
      </w:pPr>
      <w:r>
        <w:t xml:space="preserve">Phasellus sit amet orci mattis, suscipit tellus sit amet, interdum enim. Sed congue sodales leo, ut faucibus elit scelerisque sit amet. Pellentesque porttitor risus eu nisi rhoncus sodales. Etiam mollis sollicitudin dui, at pellentesque nulla dignissim ac. Praesent malesuada nisl at mi tincidunt, id feugiat mauris laoreet. Etiam non egestas elit. Aliquam molestie neque at blandit sodales. </w:t>
      </w:r>
    </w:p>
    <w:p w14:paraId="1413F643" w14:textId="77777777" w:rsidR="00AA7026" w:rsidRDefault="00BC0951" w:rsidP="0042413C">
      <w:pPr>
        <w:pStyle w:val="ListParagraph"/>
        <w:ind w:left="799" w:firstLine="425"/>
        <w:jc w:val="center"/>
        <w:rPr>
          <w:rFonts w:ascii="Times New Roman" w:hAnsi="Times New Roman"/>
          <w:b/>
          <w:sz w:val="24"/>
          <w:szCs w:val="24"/>
        </w:rPr>
      </w:pPr>
      <w:r>
        <w:rPr>
          <w:noProof/>
          <w:lang w:val="en-GB" w:eastAsia="zh-CN"/>
        </w:rPr>
        <w:drawing>
          <wp:inline distT="0" distB="0" distL="0" distR="0" wp14:anchorId="1413F66D" wp14:editId="1413F66E">
            <wp:extent cx="2879725" cy="1883410"/>
            <wp:effectExtent l="0" t="0" r="0" b="0"/>
            <wp:docPr id="5" name="Picture 5" descr="https://www.cliffsnotes.com/assets/2671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cliffsnotes.com/assets/267169.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79725" cy="1883410"/>
                    </a:xfrm>
                    <a:prstGeom prst="rect">
                      <a:avLst/>
                    </a:prstGeom>
                    <a:noFill/>
                    <a:ln>
                      <a:noFill/>
                    </a:ln>
                  </pic:spPr>
                </pic:pic>
              </a:graphicData>
            </a:graphic>
          </wp:inline>
        </w:drawing>
      </w:r>
    </w:p>
    <w:p w14:paraId="1413F644" w14:textId="77777777" w:rsidR="00AA7026" w:rsidRDefault="007B021D">
      <w:pPr>
        <w:pStyle w:val="ListParagraph"/>
        <w:ind w:left="284"/>
        <w:jc w:val="center"/>
        <w:rPr>
          <w:rFonts w:ascii="Times New Roman" w:hAnsi="Times New Roman"/>
          <w:sz w:val="24"/>
          <w:szCs w:val="24"/>
        </w:rPr>
      </w:pPr>
      <w:r>
        <w:rPr>
          <w:rFonts w:ascii="Times New Roman" w:hAnsi="Times New Roman"/>
          <w:b/>
          <w:sz w:val="24"/>
          <w:szCs w:val="24"/>
        </w:rPr>
        <w:t>Figure 5</w:t>
      </w:r>
    </w:p>
    <w:p w14:paraId="1413F645" w14:textId="77777777" w:rsidR="00AA7026" w:rsidRDefault="00AA7026">
      <w:pPr>
        <w:pStyle w:val="ListParagraph"/>
        <w:rPr>
          <w:rFonts w:ascii="Times New Roman" w:hAnsi="Times New Roman"/>
          <w:sz w:val="24"/>
          <w:szCs w:val="24"/>
        </w:rPr>
      </w:pPr>
    </w:p>
    <w:p w14:paraId="1413F646" w14:textId="77777777" w:rsidR="00844365" w:rsidRDefault="00844365" w:rsidP="00844365">
      <w:pPr>
        <w:pStyle w:val="Heading3"/>
      </w:pPr>
      <w:bookmarkStart w:id="20" w:name="_Toc482983810"/>
      <w:r>
        <w:t>Zipped File</w:t>
      </w:r>
      <w:bookmarkEnd w:id="20"/>
    </w:p>
    <w:p w14:paraId="1413F647" w14:textId="77777777" w:rsidR="0042413C" w:rsidRDefault="0042413C" w:rsidP="0042413C">
      <w:pPr>
        <w:pStyle w:val="NormalWeb"/>
        <w:numPr>
          <w:ilvl w:val="0"/>
          <w:numId w:val="24"/>
        </w:numPr>
      </w:pPr>
      <w:r>
        <w:t xml:space="preserve">Phasellus sit amet orci mattis, suscipit tellus sit amet, interdum enim. Sed congue sodales leo, ut faucibus elit scelerisque sit amet. Pellentesque porttitor risus eu nisi rhoncus sodales. Etiam mollis sollicitudin dui, at pellentesque nulla dignissim ac. Praesent malesuada nisl at mi tincidunt, id feugiat mauris laoreet. Etiam non egestas elit. Aliquam molestie neque at blandit sodales. </w:t>
      </w:r>
    </w:p>
    <w:p w14:paraId="1413F648" w14:textId="77777777" w:rsidR="00AA7026" w:rsidRDefault="00AA7026">
      <w:pPr>
        <w:pStyle w:val="ListParagraph"/>
        <w:ind w:left="284"/>
        <w:rPr>
          <w:rFonts w:ascii="Times New Roman" w:hAnsi="Times New Roman"/>
          <w:sz w:val="24"/>
          <w:szCs w:val="24"/>
        </w:rPr>
      </w:pPr>
    </w:p>
    <w:p w14:paraId="1413F649" w14:textId="77777777" w:rsidR="00AA7026" w:rsidRDefault="00BC0951">
      <w:pPr>
        <w:pStyle w:val="ListParagraph"/>
        <w:ind w:left="284"/>
        <w:jc w:val="center"/>
        <w:rPr>
          <w:rFonts w:ascii="Times New Roman" w:hAnsi="Times New Roman"/>
          <w:b/>
          <w:color w:val="FF0000"/>
          <w:sz w:val="24"/>
          <w:szCs w:val="24"/>
        </w:rPr>
      </w:pPr>
      <w:r>
        <w:rPr>
          <w:noProof/>
          <w:lang w:val="en-GB" w:eastAsia="zh-CN"/>
        </w:rPr>
        <w:drawing>
          <wp:inline distT="0" distB="0" distL="0" distR="0" wp14:anchorId="1413F66F" wp14:editId="1413F670">
            <wp:extent cx="2879725" cy="1883410"/>
            <wp:effectExtent l="0" t="0" r="0" b="0"/>
            <wp:docPr id="6" name="Picture 6" descr="https://www.cliffsnotes.com/assets/2671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www.cliffsnotes.com/assets/267169.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79725" cy="1883410"/>
                    </a:xfrm>
                    <a:prstGeom prst="rect">
                      <a:avLst/>
                    </a:prstGeom>
                    <a:noFill/>
                    <a:ln>
                      <a:noFill/>
                    </a:ln>
                  </pic:spPr>
                </pic:pic>
              </a:graphicData>
            </a:graphic>
          </wp:inline>
        </w:drawing>
      </w:r>
    </w:p>
    <w:p w14:paraId="1413F64A" w14:textId="77777777" w:rsidR="00AA7026" w:rsidRPr="00A9302E" w:rsidRDefault="007B021D" w:rsidP="0042413C">
      <w:pPr>
        <w:pStyle w:val="ListParagraph"/>
        <w:ind w:left="709"/>
        <w:jc w:val="center"/>
      </w:pPr>
      <w:r>
        <w:rPr>
          <w:rFonts w:ascii="Times New Roman" w:hAnsi="Times New Roman"/>
          <w:b/>
          <w:sz w:val="24"/>
          <w:szCs w:val="24"/>
        </w:rPr>
        <w:t>Figure 6</w:t>
      </w:r>
    </w:p>
    <w:p w14:paraId="1413F64B" w14:textId="77777777" w:rsidR="00AA7026" w:rsidRDefault="00AA7026">
      <w:pPr>
        <w:pStyle w:val="Heading3"/>
        <w:rPr>
          <w:rFonts w:ascii="Times New Roman" w:hAnsi="Times New Roman"/>
          <w:sz w:val="24"/>
          <w:szCs w:val="24"/>
        </w:rPr>
      </w:pPr>
      <w:bookmarkStart w:id="21" w:name="__RefHeading___Toc468969076"/>
      <w:bookmarkStart w:id="22" w:name="_Toc482983811"/>
      <w:r>
        <w:t>Analysis of File Slack</w:t>
      </w:r>
      <w:bookmarkEnd w:id="21"/>
      <w:bookmarkEnd w:id="22"/>
      <w:r>
        <w:t xml:space="preserve"> </w:t>
      </w:r>
    </w:p>
    <w:p w14:paraId="1413F64C" w14:textId="77777777" w:rsidR="0042413C" w:rsidRDefault="0042413C" w:rsidP="0042413C">
      <w:pPr>
        <w:pStyle w:val="NormalWeb"/>
        <w:numPr>
          <w:ilvl w:val="0"/>
          <w:numId w:val="25"/>
        </w:numPr>
      </w:pPr>
      <w:r>
        <w:t xml:space="preserve">Phasellus sit amet orci mattis, suscipit tellus sit amet, interdum enim. Sed congue sodales leo, ut faucibus elit scelerisque sit amet. Pellentesque porttitor risus eu nisi rhoncus sodales. Etiam mollis sollicitudin dui, at pellentesque nulla dignissim ac. Praesent malesuada nisl at mi tincidunt, id feugiat mauris laoreet. Etiam non egestas elit. Aliquam molestie neque at blandit sodales. </w:t>
      </w:r>
    </w:p>
    <w:p w14:paraId="1413F64D" w14:textId="77777777" w:rsidR="00AA7026" w:rsidRDefault="00AA7026">
      <w:pPr>
        <w:pStyle w:val="Heading2"/>
      </w:pPr>
      <w:bookmarkStart w:id="23" w:name="_Toc482983812"/>
      <w:r>
        <w:t>Analysis of Window</w:t>
      </w:r>
      <w:r w:rsidR="001B6EDC">
        <w:t>s Registry System Hive</w:t>
      </w:r>
      <w:bookmarkEnd w:id="23"/>
    </w:p>
    <w:p w14:paraId="1413F64E" w14:textId="77777777" w:rsidR="0042413C" w:rsidRDefault="0042413C" w:rsidP="0042413C">
      <w:pPr>
        <w:pStyle w:val="NormalWeb"/>
        <w:ind w:left="360"/>
      </w:pPr>
      <w:r>
        <w:t xml:space="preserve">Phasellus sit amet orci mattis, suscipit tellus sit amet, interdum enim. Sed congue sodales leo, ut faucibus elit scelerisque sit amet. Pellentesque porttitor risus eu nisi rhoncus sodales. Etiam mollis sollicitudin dui, at pellentesque nulla dignissim ac. Praesent malesuada nisl at mi tincidunt, id feugiat mauris laoreet. Etiam non egestas elit. Aliquam molestie neque at blandit sodales. </w:t>
      </w:r>
    </w:p>
    <w:p w14:paraId="1413F64F" w14:textId="77777777" w:rsidR="00D738B5" w:rsidRDefault="00D738B5" w:rsidP="00D738B5">
      <w:pPr>
        <w:pStyle w:val="Heading1"/>
        <w:rPr>
          <w:rFonts w:ascii="Times New Roman" w:hAnsi="Times New Roman"/>
          <w:sz w:val="24"/>
          <w:szCs w:val="24"/>
        </w:rPr>
      </w:pPr>
      <w:bookmarkStart w:id="24" w:name="_Toc482983813"/>
      <w:r>
        <w:t>Conclusion</w:t>
      </w:r>
      <w:bookmarkEnd w:id="24"/>
    </w:p>
    <w:p w14:paraId="1413F650" w14:textId="77777777" w:rsidR="0042413C" w:rsidRDefault="0042413C" w:rsidP="0042413C">
      <w:pPr>
        <w:pStyle w:val="NormalWeb"/>
        <w:jc w:val="both"/>
      </w:pPr>
      <w:bookmarkStart w:id="25" w:name="__RefHeading___Toc468969079"/>
      <w:bookmarkStart w:id="26" w:name="__RefHeading___Toc468969080"/>
      <w:bookmarkEnd w:id="25"/>
      <w:bookmarkEnd w:id="26"/>
      <w:r>
        <w:t xml:space="preserve">Lorem ipsum dolor sit amet, consectetur adipiscing elit. Ut nulla magna, molestie sit amet luctus quis, tincidunt ac mi. Sed convallis purus ac metus efficitur facilisis. In molestie sit amet tellus at blandit. Integer tempus at eros sit amet iaculis. Donec imperdiet luctus quam. Vestibulum sed nisl eros. Donec laoreet est ut justo imperdiet, quis ultrices lectus mollis. Nunc suscipit vulputate magna, ac facilisis metus scelerisque vel. Sed scelerisque posuere massa, eu eleifend urna egestas at. Fusce id tempor nisi. Vestibulum aliquam euismod sollicitudin. Nunc in semper nunc, ut hendrerit nulla. </w:t>
      </w:r>
    </w:p>
    <w:p w14:paraId="1413F651" w14:textId="77777777" w:rsidR="0042413C" w:rsidRDefault="0042413C" w:rsidP="0042413C">
      <w:pPr>
        <w:pStyle w:val="NormalWeb"/>
        <w:jc w:val="both"/>
      </w:pPr>
      <w:r>
        <w:t xml:space="preserve">Nunc sagittis quis lacus id iaculis. Duis rhoncus dui id dapibus feugiat. Sed vel nisi convallis, elementum nisl quis, egestas sem. Vestibulum scelerisque magna commodo ligula egestas feugiat. Proin ac elit mi. Aenean blandit, ligula vel efficitur faucibus, mauris felis eleifend dui, eu ullamcorper orci augue quis orci. Curabitur hendrerit varius scelerisque. Donec at convallis justo, non condimentum ex. </w:t>
      </w:r>
    </w:p>
    <w:p w14:paraId="1413F652" w14:textId="77777777" w:rsidR="0042413C" w:rsidRDefault="0042413C" w:rsidP="0042413C">
      <w:pPr>
        <w:pStyle w:val="NormalWeb"/>
        <w:jc w:val="both"/>
      </w:pPr>
      <w:r>
        <w:t xml:space="preserve">Nunc pharetra nibh non posuere varius. Praesent quis lacinia velit, ac consequat lectus. Aenean ex dui, finibus vitae nunc vitae, porttitor consectetur quam. Mauris vel neque ante. Nulla ullamcorper ipsum ut tellus consectetur mattis. Aliquam pellentesque tristique neque vel porttitor. Mauris quis justo sagittis, interdum massa et, tincidunt nibh. Etiam et pulvinar dolor, eget dictum metus. </w:t>
      </w:r>
    </w:p>
    <w:p w14:paraId="1413F653" w14:textId="77777777" w:rsidR="0042413C" w:rsidRDefault="0042413C" w:rsidP="0042413C">
      <w:pPr>
        <w:pStyle w:val="NormalWeb"/>
        <w:jc w:val="both"/>
      </w:pPr>
      <w:r>
        <w:t xml:space="preserve">Vivamus interdum at sapien id porttitor. Praesent vel tempus elit. Cras interdum hendrerit lacus, et pretium velit dapibus non. Donec accumsan vel nulla quis dapibus. Duis dapibus purus ut sapien luctus tristique. Pellentesque pharetra non sem in luctus. Pellentesque sem purus, consectetur sed bibendum non, semper id tellus. Cras sollicitudin eleifend mi, non faucibus ipsum condimentum sit amet. Nulla at odio bibendum, ultrices nibh eu, dignissim est. Fusce tincidunt lacus et imperdiet imperdiet. </w:t>
      </w:r>
    </w:p>
    <w:p w14:paraId="1413F654" w14:textId="77777777" w:rsidR="0042413C" w:rsidRDefault="0042413C" w:rsidP="0042413C">
      <w:pPr>
        <w:pStyle w:val="NormalWeb"/>
        <w:jc w:val="both"/>
      </w:pPr>
      <w:r>
        <w:t xml:space="preserve">Phasellus sit amet orci mattis, suscipit tellus sit amet, interdum enim. Sed congue sodales leo, ut faucibus elit scelerisque sit amet. Pellentesque porttitor risus eu nisi rhoncus sodales. Etiam mollis sollicitudin dui, at pellentesque nulla dignissim ac. Praesent malesuada nisl at mi tincidunt, id feugiat mauris laoreet. Etiam non egestas elit. Aliquam molestie neque at blandit sodales. </w:t>
      </w:r>
    </w:p>
    <w:p w14:paraId="1413F655" w14:textId="77777777" w:rsidR="00AA7026" w:rsidRDefault="00AA7026">
      <w:pPr>
        <w:pStyle w:val="Heading1"/>
        <w:rPr>
          <w:rFonts w:ascii="Times New Roman" w:hAnsi="Times New Roman"/>
          <w:sz w:val="24"/>
          <w:szCs w:val="24"/>
        </w:rPr>
      </w:pPr>
      <w:bookmarkStart w:id="27" w:name="_Toc482983814"/>
      <w:r>
        <w:t>Tools Used</w:t>
      </w:r>
      <w:bookmarkEnd w:id="27"/>
    </w:p>
    <w:p w14:paraId="1413F656" w14:textId="77777777" w:rsidR="00AA7026" w:rsidRDefault="0042413C">
      <w:pPr>
        <w:pStyle w:val="ListParagraph"/>
        <w:numPr>
          <w:ilvl w:val="0"/>
          <w:numId w:val="7"/>
        </w:numPr>
        <w:rPr>
          <w:rFonts w:ascii="Times New Roman" w:hAnsi="Times New Roman"/>
          <w:sz w:val="24"/>
          <w:szCs w:val="24"/>
        </w:rPr>
      </w:pPr>
      <w:r>
        <w:rPr>
          <w:rFonts w:ascii="Times New Roman" w:hAnsi="Times New Roman"/>
          <w:sz w:val="24"/>
          <w:szCs w:val="24"/>
        </w:rPr>
        <w:t>A</w:t>
      </w:r>
    </w:p>
    <w:p w14:paraId="1413F657" w14:textId="77777777" w:rsidR="00AA7026" w:rsidRDefault="0042413C">
      <w:pPr>
        <w:pStyle w:val="ListParagraph"/>
        <w:numPr>
          <w:ilvl w:val="0"/>
          <w:numId w:val="7"/>
        </w:numPr>
        <w:rPr>
          <w:rFonts w:ascii="Times New Roman" w:hAnsi="Times New Roman"/>
          <w:sz w:val="24"/>
          <w:szCs w:val="24"/>
        </w:rPr>
      </w:pPr>
      <w:r>
        <w:rPr>
          <w:rFonts w:ascii="Times New Roman" w:hAnsi="Times New Roman"/>
          <w:sz w:val="24"/>
          <w:szCs w:val="24"/>
        </w:rPr>
        <w:t>B</w:t>
      </w:r>
    </w:p>
    <w:p w14:paraId="1413F658" w14:textId="77777777" w:rsidR="00AA7026" w:rsidRDefault="0042413C">
      <w:pPr>
        <w:pStyle w:val="ListParagraph"/>
        <w:numPr>
          <w:ilvl w:val="0"/>
          <w:numId w:val="7"/>
        </w:numPr>
        <w:rPr>
          <w:rFonts w:ascii="Times New Roman" w:hAnsi="Times New Roman"/>
          <w:sz w:val="24"/>
          <w:szCs w:val="24"/>
        </w:rPr>
      </w:pPr>
      <w:r>
        <w:rPr>
          <w:rFonts w:ascii="Times New Roman" w:hAnsi="Times New Roman"/>
          <w:sz w:val="24"/>
          <w:szCs w:val="24"/>
        </w:rPr>
        <w:t>C</w:t>
      </w:r>
    </w:p>
    <w:p w14:paraId="1413F659" w14:textId="77777777" w:rsidR="00AA7026" w:rsidRDefault="0042413C">
      <w:pPr>
        <w:pStyle w:val="ListParagraph"/>
        <w:numPr>
          <w:ilvl w:val="0"/>
          <w:numId w:val="7"/>
        </w:numPr>
        <w:rPr>
          <w:rFonts w:ascii="Times New Roman" w:hAnsi="Times New Roman"/>
          <w:sz w:val="24"/>
          <w:szCs w:val="24"/>
        </w:rPr>
      </w:pPr>
      <w:r>
        <w:rPr>
          <w:rFonts w:ascii="Times New Roman" w:hAnsi="Times New Roman"/>
          <w:sz w:val="24"/>
          <w:szCs w:val="24"/>
        </w:rPr>
        <w:t>D</w:t>
      </w:r>
    </w:p>
    <w:p w14:paraId="1413F65A" w14:textId="77777777" w:rsidR="00C200C4" w:rsidRDefault="0042413C">
      <w:pPr>
        <w:pStyle w:val="ListParagraph"/>
        <w:numPr>
          <w:ilvl w:val="0"/>
          <w:numId w:val="7"/>
        </w:numPr>
        <w:rPr>
          <w:rFonts w:ascii="Times New Roman" w:hAnsi="Times New Roman"/>
          <w:sz w:val="24"/>
          <w:szCs w:val="24"/>
        </w:rPr>
      </w:pPr>
      <w:r>
        <w:rPr>
          <w:rFonts w:ascii="Times New Roman" w:hAnsi="Times New Roman"/>
          <w:sz w:val="24"/>
          <w:szCs w:val="24"/>
        </w:rPr>
        <w:t>E</w:t>
      </w:r>
    </w:p>
    <w:p w14:paraId="1413F65B" w14:textId="77777777" w:rsidR="001B6EDC" w:rsidRDefault="0042413C">
      <w:pPr>
        <w:pStyle w:val="ListParagraph"/>
        <w:numPr>
          <w:ilvl w:val="0"/>
          <w:numId w:val="7"/>
        </w:numPr>
        <w:rPr>
          <w:rFonts w:ascii="Times New Roman" w:hAnsi="Times New Roman"/>
          <w:sz w:val="24"/>
          <w:szCs w:val="24"/>
        </w:rPr>
      </w:pPr>
      <w:r>
        <w:rPr>
          <w:rFonts w:ascii="Times New Roman" w:hAnsi="Times New Roman"/>
          <w:sz w:val="24"/>
          <w:szCs w:val="24"/>
        </w:rPr>
        <w:t>F</w:t>
      </w:r>
    </w:p>
    <w:p w14:paraId="1413F65C" w14:textId="77777777" w:rsidR="00AA7026" w:rsidRDefault="00AA7026">
      <w:pPr>
        <w:pStyle w:val="Heading1"/>
        <w:rPr>
          <w:rFonts w:ascii="Times New Roman" w:hAnsi="Times New Roman"/>
          <w:sz w:val="24"/>
          <w:szCs w:val="24"/>
        </w:rPr>
      </w:pPr>
      <w:bookmarkStart w:id="28" w:name="__RefHeading___Toc468969081"/>
      <w:bookmarkStart w:id="29" w:name="_Toc482983815"/>
      <w:bookmarkEnd w:id="28"/>
      <w:r>
        <w:t>References</w:t>
      </w:r>
      <w:bookmarkEnd w:id="29"/>
    </w:p>
    <w:p w14:paraId="1413F65D" w14:textId="77777777" w:rsidR="00AA7026" w:rsidRDefault="0042413C">
      <w:pPr>
        <w:pStyle w:val="ListParagraph"/>
        <w:numPr>
          <w:ilvl w:val="0"/>
          <w:numId w:val="3"/>
        </w:numPr>
        <w:rPr>
          <w:rFonts w:ascii="Times New Roman" w:hAnsi="Times New Roman"/>
          <w:sz w:val="24"/>
          <w:szCs w:val="24"/>
        </w:rPr>
      </w:pPr>
      <w:r>
        <w:rPr>
          <w:rFonts w:ascii="Times New Roman" w:hAnsi="Times New Roman"/>
          <w:sz w:val="24"/>
          <w:szCs w:val="24"/>
        </w:rPr>
        <w:t>SSSSSSSSSSSSSSSSSSSSSSSSSSSSSSSSSSSSSSSSSSSSSSSSSSSSSSSSSSSSSSSSSSSSSSSSSSSSSSSSSSSSSSSSSSSSSSSSSSSSSSSSSSSSSSSSSSSSSSSSSSSSSSSSSSSSSSSSSSSSSSSSSSSSSSSSSSSSSSS</w:t>
      </w:r>
    </w:p>
    <w:p w14:paraId="1413F65E" w14:textId="77777777" w:rsidR="00AA7026" w:rsidRDefault="00E41068">
      <w:pPr>
        <w:pStyle w:val="Heading1"/>
      </w:pPr>
      <w:bookmarkStart w:id="30" w:name="__RefHeading___Toc468969082"/>
      <w:bookmarkEnd w:id="30"/>
      <w:r>
        <w:br w:type="page"/>
      </w:r>
      <w:bookmarkStart w:id="31" w:name="_Toc482983816"/>
      <w:r w:rsidR="00AA7026">
        <w:t>Appendix</w:t>
      </w:r>
      <w:bookmarkEnd w:id="31"/>
    </w:p>
    <w:p w14:paraId="1413F65F" w14:textId="77777777" w:rsidR="00AA7026" w:rsidRDefault="00AA7026">
      <w:pPr>
        <w:pStyle w:val="Heading2"/>
        <w:rPr>
          <w:rFonts w:ascii="Times New Roman" w:hAnsi="Times New Roman"/>
          <w:sz w:val="24"/>
          <w:szCs w:val="24"/>
          <w:u w:val="single"/>
        </w:rPr>
      </w:pPr>
      <w:bookmarkStart w:id="32" w:name="__RefHeading___Toc468969083"/>
      <w:bookmarkStart w:id="33" w:name="_Toc482983817"/>
      <w:bookmarkEnd w:id="32"/>
      <w:r>
        <w:t>Timeline – Sequence of events</w:t>
      </w:r>
      <w:bookmarkEnd w:id="33"/>
    </w:p>
    <w:p w14:paraId="1413F660" w14:textId="77777777" w:rsidR="00406DCC" w:rsidRDefault="00406DCC"/>
    <w:p w14:paraId="1413F661" w14:textId="77777777" w:rsidR="00B1594B" w:rsidRDefault="00B1594B" w:rsidP="00B1594B">
      <w:pPr>
        <w:pStyle w:val="Heading2"/>
        <w:spacing w:before="0"/>
      </w:pPr>
      <w:bookmarkStart w:id="34" w:name="_Toc482983818"/>
      <w:r>
        <w:t>Word Document File Metadata</w:t>
      </w:r>
      <w:bookmarkEnd w:id="34"/>
      <w:r>
        <w:t xml:space="preserve"> </w:t>
      </w:r>
    </w:p>
    <w:p w14:paraId="1413F662" w14:textId="77777777" w:rsidR="00AA7026" w:rsidRDefault="00AA7026">
      <w:bookmarkStart w:id="35" w:name="__RefHeading___Toc468969086"/>
      <w:bookmarkEnd w:id="35"/>
      <w:r>
        <w:t xml:space="preserve">       </w:t>
      </w:r>
    </w:p>
    <w:p w14:paraId="1413F663" w14:textId="77777777" w:rsidR="00AA7026" w:rsidRDefault="00AA7026"/>
    <w:p w14:paraId="1413F664" w14:textId="77777777" w:rsidR="00AA7026" w:rsidRDefault="00AA7026"/>
    <w:sectPr w:rsidR="00AA7026" w:rsidSect="008917FE">
      <w:headerReference w:type="even" r:id="rId9"/>
      <w:headerReference w:type="default" r:id="rId10"/>
      <w:footerReference w:type="even" r:id="rId11"/>
      <w:footerReference w:type="default" r:id="rId12"/>
      <w:headerReference w:type="first" r:id="rId13"/>
      <w:footerReference w:type="first" r:id="rId14"/>
      <w:pgSz w:w="11906" w:h="16838" w:code="9"/>
      <w:pgMar w:top="1440" w:right="1080" w:bottom="1440" w:left="1080" w:header="720" w:footer="720" w:gutter="0"/>
      <w:cols w:space="720"/>
      <w:docGrid w:linePitch="600" w:charSpace="36864"/>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413F673" w14:textId="77777777" w:rsidR="00B54724" w:rsidRDefault="00B54724" w:rsidP="002D4AC4">
      <w:pPr>
        <w:spacing w:after="0" w:line="240" w:lineRule="auto"/>
      </w:pPr>
      <w:r>
        <w:separator/>
      </w:r>
    </w:p>
  </w:endnote>
  <w:endnote w:type="continuationSeparator" w:id="0">
    <w:p w14:paraId="1413F674" w14:textId="77777777" w:rsidR="00B54724" w:rsidRDefault="00B54724" w:rsidP="002D4A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altName w:val="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A0000287" w:usb1="28CF3C52"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4F111E" w14:textId="77777777" w:rsidR="00184337" w:rsidRDefault="001843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13F676" w14:textId="0A6EBAB9" w:rsidR="002D4AC4" w:rsidRDefault="002D4AC4">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184337">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184337">
      <w:rPr>
        <w:b/>
        <w:bCs/>
        <w:noProof/>
      </w:rPr>
      <w:t>12</w:t>
    </w:r>
    <w:r>
      <w:rPr>
        <w:b/>
        <w:bCs/>
        <w:sz w:val="24"/>
        <w:szCs w:val="24"/>
      </w:rPr>
      <w:fldChar w:fldCharType="end"/>
    </w:r>
  </w:p>
  <w:p w14:paraId="1413F677" w14:textId="77777777" w:rsidR="002D4AC4" w:rsidRDefault="002D4AC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4FFAAC" w14:textId="77777777" w:rsidR="00184337" w:rsidRDefault="001843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413F671" w14:textId="77777777" w:rsidR="00B54724" w:rsidRDefault="00B54724" w:rsidP="002D4AC4">
      <w:pPr>
        <w:spacing w:after="0" w:line="240" w:lineRule="auto"/>
      </w:pPr>
      <w:r>
        <w:separator/>
      </w:r>
    </w:p>
  </w:footnote>
  <w:footnote w:type="continuationSeparator" w:id="0">
    <w:p w14:paraId="1413F672" w14:textId="77777777" w:rsidR="00B54724" w:rsidRDefault="00B54724" w:rsidP="002D4A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45ECB9" w14:textId="77777777" w:rsidR="00184337" w:rsidRDefault="0018433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13F675" w14:textId="77777777" w:rsidR="0070569F" w:rsidRPr="0070569F" w:rsidRDefault="0070569F" w:rsidP="0070569F">
    <w:pPr>
      <w:pStyle w:val="Header"/>
      <w:pBdr>
        <w:bottom w:val="single" w:sz="4" w:space="1" w:color="auto"/>
      </w:pBdr>
      <w:rPr>
        <w:lang w:val="en-US"/>
      </w:rPr>
    </w:pPr>
    <w:r>
      <w:rPr>
        <w:lang w:val="en-US"/>
      </w:rPr>
      <w:t>Di</w:t>
    </w:r>
    <w:r w:rsidR="0042413C">
      <w:rPr>
        <w:lang w:val="en-US"/>
      </w:rPr>
      <w:t>gital Forensics Analysis Report</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803A4E" w14:textId="77777777" w:rsidR="00184337" w:rsidRDefault="001843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409001F"/>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0000002"/>
    <w:multiLevelType w:val="singleLevel"/>
    <w:tmpl w:val="00000002"/>
    <w:name w:val="WW8Num1"/>
    <w:lvl w:ilvl="0">
      <w:start w:val="1"/>
      <w:numFmt w:val="bullet"/>
      <w:lvlText w:val=""/>
      <w:lvlJc w:val="left"/>
      <w:pPr>
        <w:tabs>
          <w:tab w:val="num" w:pos="0"/>
        </w:tabs>
        <w:ind w:left="720" w:hanging="360"/>
      </w:pPr>
      <w:rPr>
        <w:rFonts w:ascii="Symbol" w:hAnsi="Symbol" w:cs="Symbol" w:hint="default"/>
        <w:sz w:val="24"/>
        <w:szCs w:val="24"/>
      </w:rPr>
    </w:lvl>
  </w:abstractNum>
  <w:abstractNum w:abstractNumId="2" w15:restartNumberingAfterBreak="0">
    <w:nsid w:val="00000003"/>
    <w:multiLevelType w:val="singleLevel"/>
    <w:tmpl w:val="00000003"/>
    <w:name w:val="WW8Num3"/>
    <w:lvl w:ilvl="0">
      <w:start w:val="1"/>
      <w:numFmt w:val="bullet"/>
      <w:lvlText w:val=""/>
      <w:lvlJc w:val="left"/>
      <w:pPr>
        <w:tabs>
          <w:tab w:val="num" w:pos="0"/>
        </w:tabs>
        <w:ind w:left="720" w:hanging="360"/>
      </w:pPr>
      <w:rPr>
        <w:rFonts w:ascii="Symbol" w:hAnsi="Symbol" w:cs="Symbol" w:hint="default"/>
        <w:sz w:val="24"/>
        <w:szCs w:val="24"/>
      </w:rPr>
    </w:lvl>
  </w:abstractNum>
  <w:abstractNum w:abstractNumId="3" w15:restartNumberingAfterBreak="0">
    <w:nsid w:val="00000004"/>
    <w:multiLevelType w:val="singleLevel"/>
    <w:tmpl w:val="3A9E37C0"/>
    <w:name w:val="WW8Num4"/>
    <w:lvl w:ilvl="0">
      <w:start w:val="1"/>
      <w:numFmt w:val="decimal"/>
      <w:lvlText w:val="%1)"/>
      <w:lvlJc w:val="left"/>
      <w:pPr>
        <w:tabs>
          <w:tab w:val="num" w:pos="0"/>
        </w:tabs>
        <w:ind w:left="720" w:hanging="360"/>
      </w:pPr>
      <w:rPr>
        <w:rFonts w:hint="default"/>
        <w:color w:val="auto"/>
      </w:rPr>
    </w:lvl>
  </w:abstractNum>
  <w:abstractNum w:abstractNumId="4" w15:restartNumberingAfterBreak="0">
    <w:nsid w:val="00000005"/>
    <w:multiLevelType w:val="multilevel"/>
    <w:tmpl w:val="C04A71DC"/>
    <w:name w:val="WW8Num6"/>
    <w:lvl w:ilvl="0">
      <w:start w:val="1"/>
      <w:numFmt w:val="bullet"/>
      <w:lvlText w:val=""/>
      <w:lvlJc w:val="left"/>
      <w:pPr>
        <w:tabs>
          <w:tab w:val="num" w:pos="0"/>
        </w:tabs>
        <w:ind w:left="720" w:hanging="360"/>
      </w:pPr>
      <w:rPr>
        <w:rFonts w:ascii="Symbol" w:hAnsi="Symbol" w:cs="Symbol" w:hint="default"/>
        <w:sz w:val="24"/>
        <w:szCs w:val="24"/>
      </w:rPr>
    </w:lvl>
    <w:lvl w:ilvl="1">
      <w:start w:val="1"/>
      <w:numFmt w:val="bullet"/>
      <w:lvlText w:val=""/>
      <w:lvlJc w:val="left"/>
      <w:pPr>
        <w:tabs>
          <w:tab w:val="num" w:pos="0"/>
        </w:tabs>
        <w:ind w:left="1440" w:hanging="360"/>
      </w:pPr>
      <w:rPr>
        <w:rFonts w:ascii="Wingdings" w:hAnsi="Wingdings" w:hint="default"/>
      </w:rPr>
    </w:lvl>
    <w:lvl w:ilvl="2">
      <w:start w:val="1"/>
      <w:numFmt w:val="bullet"/>
      <w:lvlText w:val=""/>
      <w:lvlJc w:val="left"/>
      <w:pPr>
        <w:tabs>
          <w:tab w:val="num" w:pos="0"/>
        </w:tabs>
        <w:ind w:left="2160" w:hanging="360"/>
      </w:pPr>
      <w:rPr>
        <w:rFonts w:ascii="Wingdings" w:hAnsi="Wingdings" w:cs="Wingdings" w:hint="default"/>
        <w:sz w:val="24"/>
        <w:szCs w:val="24"/>
      </w:rPr>
    </w:lvl>
    <w:lvl w:ilvl="3">
      <w:start w:val="1"/>
      <w:numFmt w:val="bullet"/>
      <w:lvlText w:val=""/>
      <w:lvlJc w:val="left"/>
      <w:pPr>
        <w:tabs>
          <w:tab w:val="num" w:pos="0"/>
        </w:tabs>
        <w:ind w:left="2880" w:hanging="360"/>
      </w:pPr>
      <w:rPr>
        <w:rFonts w:ascii="Symbol" w:hAnsi="Symbol" w:cs="Symbol" w:hint="default"/>
        <w:sz w:val="24"/>
        <w:szCs w:val="24"/>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sz w:val="24"/>
        <w:szCs w:val="24"/>
      </w:rPr>
    </w:lvl>
    <w:lvl w:ilvl="6">
      <w:start w:val="1"/>
      <w:numFmt w:val="bullet"/>
      <w:lvlText w:val=""/>
      <w:lvlJc w:val="left"/>
      <w:pPr>
        <w:tabs>
          <w:tab w:val="num" w:pos="0"/>
        </w:tabs>
        <w:ind w:left="5040" w:hanging="360"/>
      </w:pPr>
      <w:rPr>
        <w:rFonts w:ascii="Symbol" w:hAnsi="Symbol" w:cs="Symbol" w:hint="default"/>
        <w:sz w:val="24"/>
        <w:szCs w:val="24"/>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sz w:val="24"/>
        <w:szCs w:val="24"/>
      </w:rPr>
    </w:lvl>
  </w:abstractNum>
  <w:abstractNum w:abstractNumId="5" w15:restartNumberingAfterBreak="0">
    <w:nsid w:val="00000006"/>
    <w:multiLevelType w:val="multilevel"/>
    <w:tmpl w:val="00000006"/>
    <w:name w:val="WW8Num8"/>
    <w:lvl w:ilvl="0">
      <w:start w:val="1"/>
      <w:numFmt w:val="bullet"/>
      <w:lvlText w:val=""/>
      <w:lvlJc w:val="left"/>
      <w:pPr>
        <w:tabs>
          <w:tab w:val="num" w:pos="0"/>
        </w:tabs>
        <w:ind w:left="720" w:hanging="360"/>
      </w:pPr>
      <w:rPr>
        <w:rFonts w:ascii="Symbol" w:hAnsi="Symbol" w:cs="Symbol" w:hint="default"/>
        <w:sz w:val="24"/>
        <w:szCs w:val="24"/>
      </w:rPr>
    </w:lvl>
    <w:lvl w:ilvl="1">
      <w:start w:val="1"/>
      <w:numFmt w:val="bullet"/>
      <w:lvlText w:val="o"/>
      <w:lvlJc w:val="left"/>
      <w:pPr>
        <w:tabs>
          <w:tab w:val="num" w:pos="0"/>
        </w:tabs>
        <w:ind w:left="1440" w:hanging="360"/>
      </w:pPr>
      <w:rPr>
        <w:rFonts w:ascii="Courier New" w:hAnsi="Courier New" w:cs="Courier New" w:hint="default"/>
        <w:sz w:val="24"/>
        <w:szCs w:val="24"/>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sz w:val="24"/>
        <w:szCs w:val="24"/>
      </w:rPr>
    </w:lvl>
    <w:lvl w:ilvl="4">
      <w:start w:val="1"/>
      <w:numFmt w:val="bullet"/>
      <w:lvlText w:val="o"/>
      <w:lvlJc w:val="left"/>
      <w:pPr>
        <w:tabs>
          <w:tab w:val="num" w:pos="0"/>
        </w:tabs>
        <w:ind w:left="3600" w:hanging="360"/>
      </w:pPr>
      <w:rPr>
        <w:rFonts w:ascii="Courier New" w:hAnsi="Courier New" w:cs="Courier New" w:hint="default"/>
        <w:sz w:val="24"/>
        <w:szCs w:val="24"/>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sz w:val="24"/>
        <w:szCs w:val="24"/>
      </w:rPr>
    </w:lvl>
    <w:lvl w:ilvl="7">
      <w:start w:val="1"/>
      <w:numFmt w:val="bullet"/>
      <w:lvlText w:val="o"/>
      <w:lvlJc w:val="left"/>
      <w:pPr>
        <w:tabs>
          <w:tab w:val="num" w:pos="0"/>
        </w:tabs>
        <w:ind w:left="5760" w:hanging="360"/>
      </w:pPr>
      <w:rPr>
        <w:rFonts w:ascii="Courier New" w:hAnsi="Courier New" w:cs="Courier New" w:hint="default"/>
        <w:sz w:val="24"/>
        <w:szCs w:val="24"/>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00000007"/>
    <w:multiLevelType w:val="singleLevel"/>
    <w:tmpl w:val="00000007"/>
    <w:name w:val="WW8Num9"/>
    <w:lvl w:ilvl="0">
      <w:start w:val="1"/>
      <w:numFmt w:val="bullet"/>
      <w:lvlText w:val=""/>
      <w:lvlJc w:val="left"/>
      <w:pPr>
        <w:tabs>
          <w:tab w:val="num" w:pos="0"/>
        </w:tabs>
        <w:ind w:left="720" w:hanging="360"/>
      </w:pPr>
      <w:rPr>
        <w:rFonts w:ascii="Symbol" w:hAnsi="Symbol" w:cs="Symbol" w:hint="default"/>
        <w:sz w:val="24"/>
        <w:szCs w:val="24"/>
      </w:rPr>
    </w:lvl>
  </w:abstractNum>
  <w:abstractNum w:abstractNumId="7" w15:restartNumberingAfterBreak="0">
    <w:nsid w:val="00000008"/>
    <w:multiLevelType w:val="multilevel"/>
    <w:tmpl w:val="00000008"/>
    <w:name w:val="WW8Num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sz w:val="24"/>
        <w:szCs w:val="24"/>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o"/>
      <w:lvlJc w:val="left"/>
      <w:pPr>
        <w:tabs>
          <w:tab w:val="num" w:pos="0"/>
        </w:tabs>
        <w:ind w:left="3600" w:hanging="360"/>
      </w:pPr>
      <w:rPr>
        <w:rFonts w:ascii="Courier New" w:hAnsi="Courier New" w:cs="Courier New" w:hint="default"/>
        <w:sz w:val="24"/>
        <w:szCs w:val="24"/>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sz w:val="24"/>
        <w:szCs w:val="24"/>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00000009"/>
    <w:multiLevelType w:val="multilevel"/>
    <w:tmpl w:val="00000009"/>
    <w:name w:val="WW8Num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sz w:val="24"/>
        <w:szCs w:val="24"/>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o"/>
      <w:lvlJc w:val="left"/>
      <w:pPr>
        <w:tabs>
          <w:tab w:val="num" w:pos="0"/>
        </w:tabs>
        <w:ind w:left="3600" w:hanging="360"/>
      </w:pPr>
      <w:rPr>
        <w:rFonts w:ascii="Courier New" w:hAnsi="Courier New" w:cs="Courier New" w:hint="default"/>
        <w:sz w:val="24"/>
        <w:szCs w:val="24"/>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sz w:val="24"/>
        <w:szCs w:val="24"/>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01721FB7"/>
    <w:multiLevelType w:val="multilevel"/>
    <w:tmpl w:val="3496CDB2"/>
    <w:lvl w:ilvl="0">
      <w:start w:val="1"/>
      <w:numFmt w:val="bullet"/>
      <w:lvlText w:val=""/>
      <w:lvlJc w:val="left"/>
      <w:pPr>
        <w:ind w:left="1069" w:hanging="360"/>
      </w:pPr>
      <w:rPr>
        <w:rFonts w:ascii="Symbol" w:hAnsi="Symbol" w:hint="default"/>
      </w:rPr>
    </w:lvl>
    <w:lvl w:ilvl="1">
      <w:start w:val="1"/>
      <w:numFmt w:val="decimal"/>
      <w:lvlText w:val="%1.%2."/>
      <w:lvlJc w:val="left"/>
      <w:pPr>
        <w:ind w:left="1501" w:hanging="432"/>
      </w:pPr>
    </w:lvl>
    <w:lvl w:ilvl="2">
      <w:start w:val="1"/>
      <w:numFmt w:val="decimal"/>
      <w:lvlText w:val="%1.%2.%3."/>
      <w:lvlJc w:val="left"/>
      <w:pPr>
        <w:ind w:left="1933" w:hanging="504"/>
      </w:pPr>
    </w:lvl>
    <w:lvl w:ilvl="3">
      <w:start w:val="1"/>
      <w:numFmt w:val="decimal"/>
      <w:lvlText w:val="%1.%2.%3.%4."/>
      <w:lvlJc w:val="left"/>
      <w:pPr>
        <w:ind w:left="2437" w:hanging="648"/>
      </w:pPr>
    </w:lvl>
    <w:lvl w:ilvl="4">
      <w:start w:val="1"/>
      <w:numFmt w:val="decimal"/>
      <w:lvlText w:val="%1.%2.%3.%4.%5."/>
      <w:lvlJc w:val="left"/>
      <w:pPr>
        <w:ind w:left="2941" w:hanging="792"/>
      </w:pPr>
    </w:lvl>
    <w:lvl w:ilvl="5">
      <w:start w:val="1"/>
      <w:numFmt w:val="decimal"/>
      <w:lvlText w:val="%1.%2.%3.%4.%5.%6."/>
      <w:lvlJc w:val="left"/>
      <w:pPr>
        <w:ind w:left="3445" w:hanging="936"/>
      </w:pPr>
    </w:lvl>
    <w:lvl w:ilvl="6">
      <w:start w:val="1"/>
      <w:numFmt w:val="decimal"/>
      <w:lvlText w:val="%1.%2.%3.%4.%5.%6.%7."/>
      <w:lvlJc w:val="left"/>
      <w:pPr>
        <w:ind w:left="3949" w:hanging="1080"/>
      </w:pPr>
    </w:lvl>
    <w:lvl w:ilvl="7">
      <w:start w:val="1"/>
      <w:numFmt w:val="decimal"/>
      <w:lvlText w:val="%1.%2.%3.%4.%5.%6.%7.%8."/>
      <w:lvlJc w:val="left"/>
      <w:pPr>
        <w:ind w:left="4453" w:hanging="1224"/>
      </w:pPr>
    </w:lvl>
    <w:lvl w:ilvl="8">
      <w:start w:val="1"/>
      <w:numFmt w:val="decimal"/>
      <w:lvlText w:val="%1.%2.%3.%4.%5.%6.%7.%8.%9."/>
      <w:lvlJc w:val="left"/>
      <w:pPr>
        <w:ind w:left="5029" w:hanging="1440"/>
      </w:pPr>
    </w:lvl>
  </w:abstractNum>
  <w:abstractNum w:abstractNumId="10" w15:restartNumberingAfterBreak="0">
    <w:nsid w:val="0E8C4CB1"/>
    <w:multiLevelType w:val="multilevel"/>
    <w:tmpl w:val="3496CDB2"/>
    <w:lvl w:ilvl="0">
      <w:start w:val="1"/>
      <w:numFmt w:val="bullet"/>
      <w:lvlText w:val=""/>
      <w:lvlJc w:val="left"/>
      <w:pPr>
        <w:ind w:left="1069" w:hanging="360"/>
      </w:pPr>
      <w:rPr>
        <w:rFonts w:ascii="Symbol" w:hAnsi="Symbol" w:hint="default"/>
      </w:rPr>
    </w:lvl>
    <w:lvl w:ilvl="1">
      <w:start w:val="1"/>
      <w:numFmt w:val="decimal"/>
      <w:lvlText w:val="%1.%2."/>
      <w:lvlJc w:val="left"/>
      <w:pPr>
        <w:ind w:left="1501" w:hanging="432"/>
      </w:pPr>
    </w:lvl>
    <w:lvl w:ilvl="2">
      <w:start w:val="1"/>
      <w:numFmt w:val="decimal"/>
      <w:lvlText w:val="%1.%2.%3."/>
      <w:lvlJc w:val="left"/>
      <w:pPr>
        <w:ind w:left="1933" w:hanging="504"/>
      </w:pPr>
    </w:lvl>
    <w:lvl w:ilvl="3">
      <w:start w:val="1"/>
      <w:numFmt w:val="decimal"/>
      <w:lvlText w:val="%1.%2.%3.%4."/>
      <w:lvlJc w:val="left"/>
      <w:pPr>
        <w:ind w:left="2437" w:hanging="648"/>
      </w:pPr>
    </w:lvl>
    <w:lvl w:ilvl="4">
      <w:start w:val="1"/>
      <w:numFmt w:val="decimal"/>
      <w:lvlText w:val="%1.%2.%3.%4.%5."/>
      <w:lvlJc w:val="left"/>
      <w:pPr>
        <w:ind w:left="2941" w:hanging="792"/>
      </w:pPr>
    </w:lvl>
    <w:lvl w:ilvl="5">
      <w:start w:val="1"/>
      <w:numFmt w:val="decimal"/>
      <w:lvlText w:val="%1.%2.%3.%4.%5.%6."/>
      <w:lvlJc w:val="left"/>
      <w:pPr>
        <w:ind w:left="3445" w:hanging="936"/>
      </w:pPr>
    </w:lvl>
    <w:lvl w:ilvl="6">
      <w:start w:val="1"/>
      <w:numFmt w:val="decimal"/>
      <w:lvlText w:val="%1.%2.%3.%4.%5.%6.%7."/>
      <w:lvlJc w:val="left"/>
      <w:pPr>
        <w:ind w:left="3949" w:hanging="1080"/>
      </w:pPr>
    </w:lvl>
    <w:lvl w:ilvl="7">
      <w:start w:val="1"/>
      <w:numFmt w:val="decimal"/>
      <w:lvlText w:val="%1.%2.%3.%4.%5.%6.%7.%8."/>
      <w:lvlJc w:val="left"/>
      <w:pPr>
        <w:ind w:left="4453" w:hanging="1224"/>
      </w:pPr>
    </w:lvl>
    <w:lvl w:ilvl="8">
      <w:start w:val="1"/>
      <w:numFmt w:val="decimal"/>
      <w:lvlText w:val="%1.%2.%3.%4.%5.%6.%7.%8.%9."/>
      <w:lvlJc w:val="left"/>
      <w:pPr>
        <w:ind w:left="5029" w:hanging="1440"/>
      </w:pPr>
    </w:lvl>
  </w:abstractNum>
  <w:abstractNum w:abstractNumId="11" w15:restartNumberingAfterBreak="0">
    <w:nsid w:val="126D0AC3"/>
    <w:multiLevelType w:val="multilevel"/>
    <w:tmpl w:val="3496CDB2"/>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DAD0198"/>
    <w:multiLevelType w:val="hybridMultilevel"/>
    <w:tmpl w:val="922C4880"/>
    <w:lvl w:ilvl="0" w:tplc="04090001">
      <w:start w:val="1"/>
      <w:numFmt w:val="bullet"/>
      <w:lvlText w:val=""/>
      <w:lvlJc w:val="left"/>
      <w:pPr>
        <w:ind w:left="768" w:hanging="360"/>
      </w:pPr>
      <w:rPr>
        <w:rFonts w:ascii="Symbol" w:hAnsi="Symbol" w:hint="default"/>
      </w:rPr>
    </w:lvl>
    <w:lvl w:ilvl="1" w:tplc="04090003">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13" w15:restartNumberingAfterBreak="0">
    <w:nsid w:val="334066C8"/>
    <w:multiLevelType w:val="multilevel"/>
    <w:tmpl w:val="3496CDB2"/>
    <w:lvl w:ilvl="0">
      <w:start w:val="1"/>
      <w:numFmt w:val="bullet"/>
      <w:lvlText w:val=""/>
      <w:lvlJc w:val="left"/>
      <w:pPr>
        <w:ind w:left="1069" w:hanging="360"/>
      </w:pPr>
      <w:rPr>
        <w:rFonts w:ascii="Symbol" w:hAnsi="Symbol" w:hint="default"/>
      </w:rPr>
    </w:lvl>
    <w:lvl w:ilvl="1">
      <w:start w:val="1"/>
      <w:numFmt w:val="decimal"/>
      <w:lvlText w:val="%1.%2."/>
      <w:lvlJc w:val="left"/>
      <w:pPr>
        <w:ind w:left="1501" w:hanging="432"/>
      </w:pPr>
    </w:lvl>
    <w:lvl w:ilvl="2">
      <w:start w:val="1"/>
      <w:numFmt w:val="decimal"/>
      <w:lvlText w:val="%1.%2.%3."/>
      <w:lvlJc w:val="left"/>
      <w:pPr>
        <w:ind w:left="1933" w:hanging="504"/>
      </w:pPr>
    </w:lvl>
    <w:lvl w:ilvl="3">
      <w:start w:val="1"/>
      <w:numFmt w:val="decimal"/>
      <w:lvlText w:val="%1.%2.%3.%4."/>
      <w:lvlJc w:val="left"/>
      <w:pPr>
        <w:ind w:left="2437" w:hanging="648"/>
      </w:pPr>
    </w:lvl>
    <w:lvl w:ilvl="4">
      <w:start w:val="1"/>
      <w:numFmt w:val="decimal"/>
      <w:lvlText w:val="%1.%2.%3.%4.%5."/>
      <w:lvlJc w:val="left"/>
      <w:pPr>
        <w:ind w:left="2941" w:hanging="792"/>
      </w:pPr>
    </w:lvl>
    <w:lvl w:ilvl="5">
      <w:start w:val="1"/>
      <w:numFmt w:val="decimal"/>
      <w:lvlText w:val="%1.%2.%3.%4.%5.%6."/>
      <w:lvlJc w:val="left"/>
      <w:pPr>
        <w:ind w:left="3445" w:hanging="936"/>
      </w:pPr>
    </w:lvl>
    <w:lvl w:ilvl="6">
      <w:start w:val="1"/>
      <w:numFmt w:val="decimal"/>
      <w:lvlText w:val="%1.%2.%3.%4.%5.%6.%7."/>
      <w:lvlJc w:val="left"/>
      <w:pPr>
        <w:ind w:left="3949" w:hanging="1080"/>
      </w:pPr>
    </w:lvl>
    <w:lvl w:ilvl="7">
      <w:start w:val="1"/>
      <w:numFmt w:val="decimal"/>
      <w:lvlText w:val="%1.%2.%3.%4.%5.%6.%7.%8."/>
      <w:lvlJc w:val="left"/>
      <w:pPr>
        <w:ind w:left="4453" w:hanging="1224"/>
      </w:pPr>
    </w:lvl>
    <w:lvl w:ilvl="8">
      <w:start w:val="1"/>
      <w:numFmt w:val="decimal"/>
      <w:lvlText w:val="%1.%2.%3.%4.%5.%6.%7.%8.%9."/>
      <w:lvlJc w:val="left"/>
      <w:pPr>
        <w:ind w:left="5029" w:hanging="1440"/>
      </w:pPr>
    </w:lvl>
  </w:abstractNum>
  <w:abstractNum w:abstractNumId="14" w15:restartNumberingAfterBreak="0">
    <w:nsid w:val="35677441"/>
    <w:multiLevelType w:val="hybridMultilevel"/>
    <w:tmpl w:val="8AC8B83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5" w15:restartNumberingAfterBreak="0">
    <w:nsid w:val="3C6107D8"/>
    <w:multiLevelType w:val="multilevel"/>
    <w:tmpl w:val="4D46C58C"/>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Wingdings" w:hAnsi="Wingdings" w:hint="default"/>
        <w:sz w:val="24"/>
        <w:szCs w:val="24"/>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o"/>
      <w:lvlJc w:val="left"/>
      <w:pPr>
        <w:tabs>
          <w:tab w:val="num" w:pos="0"/>
        </w:tabs>
        <w:ind w:left="3600" w:hanging="360"/>
      </w:pPr>
      <w:rPr>
        <w:rFonts w:ascii="Courier New" w:hAnsi="Courier New" w:cs="Courier New" w:hint="default"/>
        <w:sz w:val="24"/>
        <w:szCs w:val="24"/>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sz w:val="24"/>
        <w:szCs w:val="24"/>
      </w:rPr>
    </w:lvl>
    <w:lvl w:ilvl="8">
      <w:start w:val="1"/>
      <w:numFmt w:val="bullet"/>
      <w:lvlText w:val=""/>
      <w:lvlJc w:val="left"/>
      <w:pPr>
        <w:tabs>
          <w:tab w:val="num" w:pos="0"/>
        </w:tabs>
        <w:ind w:left="6480" w:hanging="360"/>
      </w:pPr>
      <w:rPr>
        <w:rFonts w:ascii="Wingdings" w:hAnsi="Wingdings" w:cs="Wingdings" w:hint="default"/>
      </w:rPr>
    </w:lvl>
  </w:abstractNum>
  <w:abstractNum w:abstractNumId="16" w15:restartNumberingAfterBreak="0">
    <w:nsid w:val="42C54CE8"/>
    <w:multiLevelType w:val="multilevel"/>
    <w:tmpl w:val="3496CDB2"/>
    <w:lvl w:ilvl="0">
      <w:start w:val="1"/>
      <w:numFmt w:val="bullet"/>
      <w:lvlText w:val=""/>
      <w:lvlJc w:val="left"/>
      <w:pPr>
        <w:ind w:left="1069" w:hanging="360"/>
      </w:pPr>
      <w:rPr>
        <w:rFonts w:ascii="Symbol" w:hAnsi="Symbol" w:hint="default"/>
      </w:rPr>
    </w:lvl>
    <w:lvl w:ilvl="1">
      <w:start w:val="1"/>
      <w:numFmt w:val="decimal"/>
      <w:lvlText w:val="%1.%2."/>
      <w:lvlJc w:val="left"/>
      <w:pPr>
        <w:ind w:left="1501" w:hanging="432"/>
      </w:pPr>
    </w:lvl>
    <w:lvl w:ilvl="2">
      <w:start w:val="1"/>
      <w:numFmt w:val="decimal"/>
      <w:lvlText w:val="%1.%2.%3."/>
      <w:lvlJc w:val="left"/>
      <w:pPr>
        <w:ind w:left="1933" w:hanging="504"/>
      </w:pPr>
    </w:lvl>
    <w:lvl w:ilvl="3">
      <w:start w:val="1"/>
      <w:numFmt w:val="decimal"/>
      <w:lvlText w:val="%1.%2.%3.%4."/>
      <w:lvlJc w:val="left"/>
      <w:pPr>
        <w:ind w:left="2437" w:hanging="648"/>
      </w:pPr>
    </w:lvl>
    <w:lvl w:ilvl="4">
      <w:start w:val="1"/>
      <w:numFmt w:val="decimal"/>
      <w:lvlText w:val="%1.%2.%3.%4.%5."/>
      <w:lvlJc w:val="left"/>
      <w:pPr>
        <w:ind w:left="2941" w:hanging="792"/>
      </w:pPr>
    </w:lvl>
    <w:lvl w:ilvl="5">
      <w:start w:val="1"/>
      <w:numFmt w:val="decimal"/>
      <w:lvlText w:val="%1.%2.%3.%4.%5.%6."/>
      <w:lvlJc w:val="left"/>
      <w:pPr>
        <w:ind w:left="3445" w:hanging="936"/>
      </w:pPr>
    </w:lvl>
    <w:lvl w:ilvl="6">
      <w:start w:val="1"/>
      <w:numFmt w:val="decimal"/>
      <w:lvlText w:val="%1.%2.%3.%4.%5.%6.%7."/>
      <w:lvlJc w:val="left"/>
      <w:pPr>
        <w:ind w:left="3949" w:hanging="1080"/>
      </w:pPr>
    </w:lvl>
    <w:lvl w:ilvl="7">
      <w:start w:val="1"/>
      <w:numFmt w:val="decimal"/>
      <w:lvlText w:val="%1.%2.%3.%4.%5.%6.%7.%8."/>
      <w:lvlJc w:val="left"/>
      <w:pPr>
        <w:ind w:left="4453" w:hanging="1224"/>
      </w:pPr>
    </w:lvl>
    <w:lvl w:ilvl="8">
      <w:start w:val="1"/>
      <w:numFmt w:val="decimal"/>
      <w:lvlText w:val="%1.%2.%3.%4.%5.%6.%7.%8.%9."/>
      <w:lvlJc w:val="left"/>
      <w:pPr>
        <w:ind w:left="5029" w:hanging="1440"/>
      </w:pPr>
    </w:lvl>
  </w:abstractNum>
  <w:abstractNum w:abstractNumId="17" w15:restartNumberingAfterBreak="0">
    <w:nsid w:val="518B173A"/>
    <w:multiLevelType w:val="multilevel"/>
    <w:tmpl w:val="5FC20A44"/>
    <w:lvl w:ilvl="0">
      <w:start w:val="1"/>
      <w:numFmt w:val="bullet"/>
      <w:lvlText w:val=""/>
      <w:lvlJc w:val="left"/>
      <w:pPr>
        <w:tabs>
          <w:tab w:val="num" w:pos="0"/>
        </w:tabs>
        <w:ind w:left="720" w:hanging="360"/>
      </w:pPr>
      <w:rPr>
        <w:rFonts w:ascii="Symbol" w:hAnsi="Symbol" w:cs="Symbol" w:hint="default"/>
        <w:sz w:val="24"/>
        <w:szCs w:val="24"/>
      </w:rPr>
    </w:lvl>
    <w:lvl w:ilvl="1">
      <w:start w:val="1"/>
      <w:numFmt w:val="bullet"/>
      <w:lvlText w:val=""/>
      <w:lvlJc w:val="left"/>
      <w:pPr>
        <w:tabs>
          <w:tab w:val="num" w:pos="0"/>
        </w:tabs>
        <w:ind w:left="1440" w:hanging="360"/>
      </w:pPr>
      <w:rPr>
        <w:rFonts w:ascii="Wingdings" w:hAnsi="Wingdings" w:hint="default"/>
      </w:rPr>
    </w:lvl>
    <w:lvl w:ilvl="2">
      <w:start w:val="1"/>
      <w:numFmt w:val="bullet"/>
      <w:lvlText w:val=""/>
      <w:lvlJc w:val="left"/>
      <w:pPr>
        <w:tabs>
          <w:tab w:val="num" w:pos="0"/>
        </w:tabs>
        <w:ind w:left="2160" w:hanging="360"/>
      </w:pPr>
      <w:rPr>
        <w:rFonts w:ascii="Wingdings" w:hAnsi="Wingdings" w:hint="default"/>
        <w:sz w:val="24"/>
        <w:szCs w:val="24"/>
      </w:rPr>
    </w:lvl>
    <w:lvl w:ilvl="3">
      <w:start w:val="1"/>
      <w:numFmt w:val="bullet"/>
      <w:lvlText w:val=""/>
      <w:lvlJc w:val="left"/>
      <w:pPr>
        <w:tabs>
          <w:tab w:val="num" w:pos="0"/>
        </w:tabs>
        <w:ind w:left="2880" w:hanging="360"/>
      </w:pPr>
      <w:rPr>
        <w:rFonts w:ascii="Symbol" w:hAnsi="Symbol" w:cs="Symbol" w:hint="default"/>
        <w:sz w:val="24"/>
        <w:szCs w:val="24"/>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sz w:val="24"/>
        <w:szCs w:val="24"/>
      </w:rPr>
    </w:lvl>
    <w:lvl w:ilvl="6">
      <w:start w:val="1"/>
      <w:numFmt w:val="bullet"/>
      <w:lvlText w:val=""/>
      <w:lvlJc w:val="left"/>
      <w:pPr>
        <w:tabs>
          <w:tab w:val="num" w:pos="0"/>
        </w:tabs>
        <w:ind w:left="5040" w:hanging="360"/>
      </w:pPr>
      <w:rPr>
        <w:rFonts w:ascii="Symbol" w:hAnsi="Symbol" w:cs="Symbol" w:hint="default"/>
        <w:sz w:val="24"/>
        <w:szCs w:val="24"/>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sz w:val="24"/>
        <w:szCs w:val="24"/>
      </w:rPr>
    </w:lvl>
  </w:abstractNum>
  <w:abstractNum w:abstractNumId="18" w15:restartNumberingAfterBreak="0">
    <w:nsid w:val="5233376E"/>
    <w:multiLevelType w:val="multilevel"/>
    <w:tmpl w:val="3496CDB2"/>
    <w:lvl w:ilvl="0">
      <w:start w:val="1"/>
      <w:numFmt w:val="bullet"/>
      <w:lvlText w:val=""/>
      <w:lvlJc w:val="left"/>
      <w:pPr>
        <w:ind w:left="1069" w:hanging="360"/>
      </w:pPr>
      <w:rPr>
        <w:rFonts w:ascii="Symbol" w:hAnsi="Symbol" w:hint="default"/>
      </w:rPr>
    </w:lvl>
    <w:lvl w:ilvl="1">
      <w:start w:val="1"/>
      <w:numFmt w:val="decimal"/>
      <w:lvlText w:val="%1.%2."/>
      <w:lvlJc w:val="left"/>
      <w:pPr>
        <w:ind w:left="1501" w:hanging="432"/>
      </w:pPr>
    </w:lvl>
    <w:lvl w:ilvl="2">
      <w:start w:val="1"/>
      <w:numFmt w:val="decimal"/>
      <w:lvlText w:val="%1.%2.%3."/>
      <w:lvlJc w:val="left"/>
      <w:pPr>
        <w:ind w:left="1933" w:hanging="504"/>
      </w:pPr>
    </w:lvl>
    <w:lvl w:ilvl="3">
      <w:start w:val="1"/>
      <w:numFmt w:val="decimal"/>
      <w:lvlText w:val="%1.%2.%3.%4."/>
      <w:lvlJc w:val="left"/>
      <w:pPr>
        <w:ind w:left="2437" w:hanging="648"/>
      </w:pPr>
    </w:lvl>
    <w:lvl w:ilvl="4">
      <w:start w:val="1"/>
      <w:numFmt w:val="decimal"/>
      <w:lvlText w:val="%1.%2.%3.%4.%5."/>
      <w:lvlJc w:val="left"/>
      <w:pPr>
        <w:ind w:left="2941" w:hanging="792"/>
      </w:pPr>
    </w:lvl>
    <w:lvl w:ilvl="5">
      <w:start w:val="1"/>
      <w:numFmt w:val="decimal"/>
      <w:lvlText w:val="%1.%2.%3.%4.%5.%6."/>
      <w:lvlJc w:val="left"/>
      <w:pPr>
        <w:ind w:left="3445" w:hanging="936"/>
      </w:pPr>
    </w:lvl>
    <w:lvl w:ilvl="6">
      <w:start w:val="1"/>
      <w:numFmt w:val="decimal"/>
      <w:lvlText w:val="%1.%2.%3.%4.%5.%6.%7."/>
      <w:lvlJc w:val="left"/>
      <w:pPr>
        <w:ind w:left="3949" w:hanging="1080"/>
      </w:pPr>
    </w:lvl>
    <w:lvl w:ilvl="7">
      <w:start w:val="1"/>
      <w:numFmt w:val="decimal"/>
      <w:lvlText w:val="%1.%2.%3.%4.%5.%6.%7.%8."/>
      <w:lvlJc w:val="left"/>
      <w:pPr>
        <w:ind w:left="4453" w:hanging="1224"/>
      </w:pPr>
    </w:lvl>
    <w:lvl w:ilvl="8">
      <w:start w:val="1"/>
      <w:numFmt w:val="decimal"/>
      <w:lvlText w:val="%1.%2.%3.%4.%5.%6.%7.%8.%9."/>
      <w:lvlJc w:val="left"/>
      <w:pPr>
        <w:ind w:left="5029" w:hanging="1440"/>
      </w:pPr>
    </w:lvl>
  </w:abstractNum>
  <w:abstractNum w:abstractNumId="19" w15:restartNumberingAfterBreak="0">
    <w:nsid w:val="57D1257F"/>
    <w:multiLevelType w:val="hybridMultilevel"/>
    <w:tmpl w:val="F2A8996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7DB3A9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67F50FB"/>
    <w:multiLevelType w:val="multilevel"/>
    <w:tmpl w:val="3496CDB2"/>
    <w:lvl w:ilvl="0">
      <w:start w:val="1"/>
      <w:numFmt w:val="bullet"/>
      <w:lvlText w:val=""/>
      <w:lvlJc w:val="left"/>
      <w:pPr>
        <w:ind w:left="1069" w:hanging="360"/>
      </w:pPr>
      <w:rPr>
        <w:rFonts w:ascii="Symbol" w:hAnsi="Symbol" w:hint="default"/>
      </w:rPr>
    </w:lvl>
    <w:lvl w:ilvl="1">
      <w:start w:val="1"/>
      <w:numFmt w:val="decimal"/>
      <w:lvlText w:val="%1.%2."/>
      <w:lvlJc w:val="left"/>
      <w:pPr>
        <w:ind w:left="1501" w:hanging="432"/>
      </w:pPr>
    </w:lvl>
    <w:lvl w:ilvl="2">
      <w:start w:val="1"/>
      <w:numFmt w:val="decimal"/>
      <w:lvlText w:val="%1.%2.%3."/>
      <w:lvlJc w:val="left"/>
      <w:pPr>
        <w:ind w:left="1933" w:hanging="504"/>
      </w:pPr>
    </w:lvl>
    <w:lvl w:ilvl="3">
      <w:start w:val="1"/>
      <w:numFmt w:val="decimal"/>
      <w:lvlText w:val="%1.%2.%3.%4."/>
      <w:lvlJc w:val="left"/>
      <w:pPr>
        <w:ind w:left="2437" w:hanging="648"/>
      </w:pPr>
    </w:lvl>
    <w:lvl w:ilvl="4">
      <w:start w:val="1"/>
      <w:numFmt w:val="decimal"/>
      <w:lvlText w:val="%1.%2.%3.%4.%5."/>
      <w:lvlJc w:val="left"/>
      <w:pPr>
        <w:ind w:left="2941" w:hanging="792"/>
      </w:pPr>
    </w:lvl>
    <w:lvl w:ilvl="5">
      <w:start w:val="1"/>
      <w:numFmt w:val="decimal"/>
      <w:lvlText w:val="%1.%2.%3.%4.%5.%6."/>
      <w:lvlJc w:val="left"/>
      <w:pPr>
        <w:ind w:left="3445" w:hanging="936"/>
      </w:pPr>
    </w:lvl>
    <w:lvl w:ilvl="6">
      <w:start w:val="1"/>
      <w:numFmt w:val="decimal"/>
      <w:lvlText w:val="%1.%2.%3.%4.%5.%6.%7."/>
      <w:lvlJc w:val="left"/>
      <w:pPr>
        <w:ind w:left="3949" w:hanging="1080"/>
      </w:pPr>
    </w:lvl>
    <w:lvl w:ilvl="7">
      <w:start w:val="1"/>
      <w:numFmt w:val="decimal"/>
      <w:lvlText w:val="%1.%2.%3.%4.%5.%6.%7.%8."/>
      <w:lvlJc w:val="left"/>
      <w:pPr>
        <w:ind w:left="4453" w:hanging="1224"/>
      </w:pPr>
    </w:lvl>
    <w:lvl w:ilvl="8">
      <w:start w:val="1"/>
      <w:numFmt w:val="decimal"/>
      <w:lvlText w:val="%1.%2.%3.%4.%5.%6.%7.%8.%9."/>
      <w:lvlJc w:val="left"/>
      <w:pPr>
        <w:ind w:left="5029" w:hanging="1440"/>
      </w:pPr>
    </w:lvl>
  </w:abstractNum>
  <w:abstractNum w:abstractNumId="22" w15:restartNumberingAfterBreak="0">
    <w:nsid w:val="6EF90E5F"/>
    <w:multiLevelType w:val="multilevel"/>
    <w:tmpl w:val="3496CDB2"/>
    <w:lvl w:ilvl="0">
      <w:start w:val="1"/>
      <w:numFmt w:val="bullet"/>
      <w:lvlText w:val=""/>
      <w:lvlJc w:val="left"/>
      <w:pPr>
        <w:ind w:left="1069" w:hanging="360"/>
      </w:pPr>
      <w:rPr>
        <w:rFonts w:ascii="Symbol" w:hAnsi="Symbol" w:hint="default"/>
      </w:rPr>
    </w:lvl>
    <w:lvl w:ilvl="1">
      <w:start w:val="1"/>
      <w:numFmt w:val="decimal"/>
      <w:lvlText w:val="%1.%2."/>
      <w:lvlJc w:val="left"/>
      <w:pPr>
        <w:ind w:left="1501" w:hanging="432"/>
      </w:pPr>
    </w:lvl>
    <w:lvl w:ilvl="2">
      <w:start w:val="1"/>
      <w:numFmt w:val="decimal"/>
      <w:lvlText w:val="%1.%2.%3."/>
      <w:lvlJc w:val="left"/>
      <w:pPr>
        <w:ind w:left="1933" w:hanging="504"/>
      </w:pPr>
    </w:lvl>
    <w:lvl w:ilvl="3">
      <w:start w:val="1"/>
      <w:numFmt w:val="decimal"/>
      <w:lvlText w:val="%1.%2.%3.%4."/>
      <w:lvlJc w:val="left"/>
      <w:pPr>
        <w:ind w:left="2437" w:hanging="648"/>
      </w:pPr>
    </w:lvl>
    <w:lvl w:ilvl="4">
      <w:start w:val="1"/>
      <w:numFmt w:val="decimal"/>
      <w:lvlText w:val="%1.%2.%3.%4.%5."/>
      <w:lvlJc w:val="left"/>
      <w:pPr>
        <w:ind w:left="2941" w:hanging="792"/>
      </w:pPr>
    </w:lvl>
    <w:lvl w:ilvl="5">
      <w:start w:val="1"/>
      <w:numFmt w:val="decimal"/>
      <w:lvlText w:val="%1.%2.%3.%4.%5.%6."/>
      <w:lvlJc w:val="left"/>
      <w:pPr>
        <w:ind w:left="3445" w:hanging="936"/>
      </w:pPr>
    </w:lvl>
    <w:lvl w:ilvl="6">
      <w:start w:val="1"/>
      <w:numFmt w:val="decimal"/>
      <w:lvlText w:val="%1.%2.%3.%4.%5.%6.%7."/>
      <w:lvlJc w:val="left"/>
      <w:pPr>
        <w:ind w:left="3949" w:hanging="1080"/>
      </w:pPr>
    </w:lvl>
    <w:lvl w:ilvl="7">
      <w:start w:val="1"/>
      <w:numFmt w:val="decimal"/>
      <w:lvlText w:val="%1.%2.%3.%4.%5.%6.%7.%8."/>
      <w:lvlJc w:val="left"/>
      <w:pPr>
        <w:ind w:left="4453" w:hanging="1224"/>
      </w:pPr>
    </w:lvl>
    <w:lvl w:ilvl="8">
      <w:start w:val="1"/>
      <w:numFmt w:val="decimal"/>
      <w:lvlText w:val="%1.%2.%3.%4.%5.%6.%7.%8.%9."/>
      <w:lvlJc w:val="left"/>
      <w:pPr>
        <w:ind w:left="5029" w:hanging="1440"/>
      </w:pPr>
    </w:lvl>
  </w:abstractNum>
  <w:abstractNum w:abstractNumId="23" w15:restartNumberingAfterBreak="0">
    <w:nsid w:val="75371D14"/>
    <w:multiLevelType w:val="multilevel"/>
    <w:tmpl w:val="665E83BE"/>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Wingdings" w:hAnsi="Wingdings" w:hint="default"/>
        <w:sz w:val="24"/>
        <w:szCs w:val="24"/>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o"/>
      <w:lvlJc w:val="left"/>
      <w:pPr>
        <w:tabs>
          <w:tab w:val="num" w:pos="0"/>
        </w:tabs>
        <w:ind w:left="3600" w:hanging="360"/>
      </w:pPr>
      <w:rPr>
        <w:rFonts w:ascii="Courier New" w:hAnsi="Courier New" w:cs="Courier New" w:hint="default"/>
        <w:sz w:val="24"/>
        <w:szCs w:val="24"/>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sz w:val="24"/>
        <w:szCs w:val="24"/>
      </w:rPr>
    </w:lvl>
    <w:lvl w:ilvl="8">
      <w:start w:val="1"/>
      <w:numFmt w:val="bullet"/>
      <w:lvlText w:val=""/>
      <w:lvlJc w:val="left"/>
      <w:pPr>
        <w:tabs>
          <w:tab w:val="num" w:pos="0"/>
        </w:tabs>
        <w:ind w:left="6480" w:hanging="360"/>
      </w:pPr>
      <w:rPr>
        <w:rFonts w:ascii="Wingdings" w:hAnsi="Wingdings" w:cs="Wingdings" w:hint="default"/>
      </w:rPr>
    </w:lvl>
  </w:abstractNum>
  <w:abstractNum w:abstractNumId="24" w15:restartNumberingAfterBreak="0">
    <w:nsid w:val="77670E92"/>
    <w:multiLevelType w:val="multilevel"/>
    <w:tmpl w:val="3CCE1362"/>
    <w:lvl w:ilvl="0">
      <w:start w:val="1"/>
      <w:numFmt w:val="bullet"/>
      <w:lvlText w:val=""/>
      <w:lvlJc w:val="left"/>
      <w:pPr>
        <w:tabs>
          <w:tab w:val="num" w:pos="0"/>
        </w:tabs>
        <w:ind w:left="720" w:hanging="360"/>
      </w:pPr>
      <w:rPr>
        <w:rFonts w:ascii="Symbol" w:hAnsi="Symbol" w:cs="Symbol" w:hint="default"/>
        <w:sz w:val="24"/>
        <w:szCs w:val="24"/>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hint="default"/>
        <w:sz w:val="24"/>
        <w:szCs w:val="24"/>
      </w:rPr>
    </w:lvl>
    <w:lvl w:ilvl="3">
      <w:start w:val="1"/>
      <w:numFmt w:val="bullet"/>
      <w:lvlText w:val=""/>
      <w:lvlJc w:val="left"/>
      <w:pPr>
        <w:tabs>
          <w:tab w:val="num" w:pos="0"/>
        </w:tabs>
        <w:ind w:left="2880" w:hanging="360"/>
      </w:pPr>
      <w:rPr>
        <w:rFonts w:ascii="Symbol" w:hAnsi="Symbol" w:cs="Symbol" w:hint="default"/>
        <w:sz w:val="24"/>
        <w:szCs w:val="24"/>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sz w:val="24"/>
        <w:szCs w:val="24"/>
      </w:rPr>
    </w:lvl>
    <w:lvl w:ilvl="6">
      <w:start w:val="1"/>
      <w:numFmt w:val="bullet"/>
      <w:lvlText w:val=""/>
      <w:lvlJc w:val="left"/>
      <w:pPr>
        <w:tabs>
          <w:tab w:val="num" w:pos="0"/>
        </w:tabs>
        <w:ind w:left="5040" w:hanging="360"/>
      </w:pPr>
      <w:rPr>
        <w:rFonts w:ascii="Symbol" w:hAnsi="Symbol" w:cs="Symbol" w:hint="default"/>
        <w:sz w:val="24"/>
        <w:szCs w:val="24"/>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sz w:val="24"/>
        <w:szCs w:val="24"/>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12"/>
  </w:num>
  <w:num w:numId="11">
    <w:abstractNumId w:val="14"/>
  </w:num>
  <w:num w:numId="12">
    <w:abstractNumId w:val="23"/>
  </w:num>
  <w:num w:numId="13">
    <w:abstractNumId w:val="15"/>
  </w:num>
  <w:num w:numId="14">
    <w:abstractNumId w:val="19"/>
  </w:num>
  <w:num w:numId="15">
    <w:abstractNumId w:val="24"/>
  </w:num>
  <w:num w:numId="16">
    <w:abstractNumId w:val="17"/>
  </w:num>
  <w:num w:numId="17">
    <w:abstractNumId w:val="20"/>
  </w:num>
  <w:num w:numId="18">
    <w:abstractNumId w:val="11"/>
  </w:num>
  <w:num w:numId="19">
    <w:abstractNumId w:val="9"/>
  </w:num>
  <w:num w:numId="20">
    <w:abstractNumId w:val="10"/>
  </w:num>
  <w:num w:numId="21">
    <w:abstractNumId w:val="21"/>
  </w:num>
  <w:num w:numId="22">
    <w:abstractNumId w:val="13"/>
  </w:num>
  <w:num w:numId="23">
    <w:abstractNumId w:val="18"/>
  </w:num>
  <w:num w:numId="24">
    <w:abstractNumId w:val="16"/>
  </w:num>
  <w:num w:numId="2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6EDC"/>
    <w:rsid w:val="00016BA2"/>
    <w:rsid w:val="000273B2"/>
    <w:rsid w:val="0008209D"/>
    <w:rsid w:val="00085B77"/>
    <w:rsid w:val="000B0804"/>
    <w:rsid w:val="001205C8"/>
    <w:rsid w:val="0014003C"/>
    <w:rsid w:val="00184337"/>
    <w:rsid w:val="001B6EDC"/>
    <w:rsid w:val="001B7FF2"/>
    <w:rsid w:val="001F4AE2"/>
    <w:rsid w:val="00207B4F"/>
    <w:rsid w:val="00240752"/>
    <w:rsid w:val="00260EB9"/>
    <w:rsid w:val="002643C7"/>
    <w:rsid w:val="002C30F8"/>
    <w:rsid w:val="002D4AC4"/>
    <w:rsid w:val="00306358"/>
    <w:rsid w:val="0032353C"/>
    <w:rsid w:val="00327AC7"/>
    <w:rsid w:val="003421C3"/>
    <w:rsid w:val="003703F2"/>
    <w:rsid w:val="003D4052"/>
    <w:rsid w:val="003F3B7A"/>
    <w:rsid w:val="003F6DA6"/>
    <w:rsid w:val="00401E1A"/>
    <w:rsid w:val="00406DCC"/>
    <w:rsid w:val="0042413C"/>
    <w:rsid w:val="00435A7E"/>
    <w:rsid w:val="004671CA"/>
    <w:rsid w:val="00483D0D"/>
    <w:rsid w:val="004A6218"/>
    <w:rsid w:val="004E6D42"/>
    <w:rsid w:val="00506E99"/>
    <w:rsid w:val="005240F6"/>
    <w:rsid w:val="005575A2"/>
    <w:rsid w:val="005733FA"/>
    <w:rsid w:val="00585127"/>
    <w:rsid w:val="005A5CAA"/>
    <w:rsid w:val="005A72AA"/>
    <w:rsid w:val="005B094E"/>
    <w:rsid w:val="005B3681"/>
    <w:rsid w:val="005B7C7A"/>
    <w:rsid w:val="005C1A1A"/>
    <w:rsid w:val="005C6B3F"/>
    <w:rsid w:val="005D521D"/>
    <w:rsid w:val="00610F98"/>
    <w:rsid w:val="00615182"/>
    <w:rsid w:val="00635F74"/>
    <w:rsid w:val="006518E4"/>
    <w:rsid w:val="006637A4"/>
    <w:rsid w:val="00674F89"/>
    <w:rsid w:val="006955DF"/>
    <w:rsid w:val="006B55EF"/>
    <w:rsid w:val="006E05D8"/>
    <w:rsid w:val="006E1214"/>
    <w:rsid w:val="006F3D65"/>
    <w:rsid w:val="0070569F"/>
    <w:rsid w:val="0070723A"/>
    <w:rsid w:val="007072A9"/>
    <w:rsid w:val="00724EA5"/>
    <w:rsid w:val="00746C89"/>
    <w:rsid w:val="00756E79"/>
    <w:rsid w:val="00757E74"/>
    <w:rsid w:val="00762F63"/>
    <w:rsid w:val="00790C70"/>
    <w:rsid w:val="00792DFF"/>
    <w:rsid w:val="00795626"/>
    <w:rsid w:val="007A2C39"/>
    <w:rsid w:val="007A6A6C"/>
    <w:rsid w:val="007B021D"/>
    <w:rsid w:val="007B053F"/>
    <w:rsid w:val="007F0159"/>
    <w:rsid w:val="007F6598"/>
    <w:rsid w:val="007F6DAB"/>
    <w:rsid w:val="00800B0C"/>
    <w:rsid w:val="00826532"/>
    <w:rsid w:val="00826A0F"/>
    <w:rsid w:val="008363E2"/>
    <w:rsid w:val="00844365"/>
    <w:rsid w:val="00846735"/>
    <w:rsid w:val="008838FE"/>
    <w:rsid w:val="008917FE"/>
    <w:rsid w:val="00896044"/>
    <w:rsid w:val="00897BD3"/>
    <w:rsid w:val="008A35EA"/>
    <w:rsid w:val="008B78AF"/>
    <w:rsid w:val="008D1BD6"/>
    <w:rsid w:val="008D5D15"/>
    <w:rsid w:val="008F2FF3"/>
    <w:rsid w:val="00910DE7"/>
    <w:rsid w:val="00916F8A"/>
    <w:rsid w:val="00922FBC"/>
    <w:rsid w:val="00927B80"/>
    <w:rsid w:val="0093109A"/>
    <w:rsid w:val="00953BFB"/>
    <w:rsid w:val="00982AD0"/>
    <w:rsid w:val="009A6122"/>
    <w:rsid w:val="009C6338"/>
    <w:rsid w:val="009D7EEE"/>
    <w:rsid w:val="009F13DD"/>
    <w:rsid w:val="00A3168D"/>
    <w:rsid w:val="00A51542"/>
    <w:rsid w:val="00A63E18"/>
    <w:rsid w:val="00A9302E"/>
    <w:rsid w:val="00A96A4F"/>
    <w:rsid w:val="00AA7026"/>
    <w:rsid w:val="00AC2DC5"/>
    <w:rsid w:val="00AF0B00"/>
    <w:rsid w:val="00B1594B"/>
    <w:rsid w:val="00B4324F"/>
    <w:rsid w:val="00B54724"/>
    <w:rsid w:val="00B61846"/>
    <w:rsid w:val="00B619AB"/>
    <w:rsid w:val="00B61B78"/>
    <w:rsid w:val="00B64D02"/>
    <w:rsid w:val="00B75AD0"/>
    <w:rsid w:val="00B766AA"/>
    <w:rsid w:val="00B962F2"/>
    <w:rsid w:val="00BB4431"/>
    <w:rsid w:val="00BC0951"/>
    <w:rsid w:val="00BE111B"/>
    <w:rsid w:val="00BF0F9D"/>
    <w:rsid w:val="00C01498"/>
    <w:rsid w:val="00C200C4"/>
    <w:rsid w:val="00C4088B"/>
    <w:rsid w:val="00CA49AE"/>
    <w:rsid w:val="00CB1386"/>
    <w:rsid w:val="00D01467"/>
    <w:rsid w:val="00D34806"/>
    <w:rsid w:val="00D54FE9"/>
    <w:rsid w:val="00D738B5"/>
    <w:rsid w:val="00D908F8"/>
    <w:rsid w:val="00D92646"/>
    <w:rsid w:val="00D9300E"/>
    <w:rsid w:val="00D95AF4"/>
    <w:rsid w:val="00DB4487"/>
    <w:rsid w:val="00DE2B69"/>
    <w:rsid w:val="00E028B0"/>
    <w:rsid w:val="00E41068"/>
    <w:rsid w:val="00E44878"/>
    <w:rsid w:val="00E45127"/>
    <w:rsid w:val="00E46E4A"/>
    <w:rsid w:val="00E5775D"/>
    <w:rsid w:val="00E67C61"/>
    <w:rsid w:val="00E95474"/>
    <w:rsid w:val="00E97B6F"/>
    <w:rsid w:val="00EA2DB0"/>
    <w:rsid w:val="00EA5BA4"/>
    <w:rsid w:val="00EB1BC4"/>
    <w:rsid w:val="00EC50D9"/>
    <w:rsid w:val="00EE088C"/>
    <w:rsid w:val="00EE450B"/>
    <w:rsid w:val="00EF3430"/>
    <w:rsid w:val="00EF415D"/>
    <w:rsid w:val="00F15430"/>
    <w:rsid w:val="00F404C4"/>
    <w:rsid w:val="00F477E5"/>
    <w:rsid w:val="00F811B8"/>
    <w:rsid w:val="00F865E6"/>
    <w:rsid w:val="00FA665D"/>
    <w:rsid w:val="00FE6D2C"/>
    <w:rsid w:val="00FE70B2"/>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14:docId w14:val="1413F5E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SG"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07B4F"/>
    <w:pPr>
      <w:suppressAutoHyphens/>
      <w:spacing w:after="200" w:line="276" w:lineRule="auto"/>
    </w:pPr>
    <w:rPr>
      <w:rFonts w:ascii="Calibri" w:eastAsia="SimSun" w:hAnsi="Calibri"/>
      <w:kern w:val="1"/>
      <w:sz w:val="22"/>
      <w:szCs w:val="22"/>
      <w:lang w:eastAsia="ar-SA"/>
    </w:rPr>
  </w:style>
  <w:style w:type="paragraph" w:styleId="Heading1">
    <w:name w:val="heading 1"/>
    <w:basedOn w:val="Normal"/>
    <w:next w:val="Normal"/>
    <w:qFormat/>
    <w:pPr>
      <w:keepNext/>
      <w:keepLines/>
      <w:numPr>
        <w:numId w:val="1"/>
      </w:numPr>
      <w:spacing w:before="480" w:after="0"/>
      <w:outlineLvl w:val="0"/>
    </w:pPr>
    <w:rPr>
      <w:rFonts w:ascii="Cambria" w:hAnsi="Cambria"/>
      <w:b/>
      <w:bCs/>
      <w:color w:val="365F91"/>
      <w:sz w:val="28"/>
      <w:szCs w:val="28"/>
    </w:rPr>
  </w:style>
  <w:style w:type="paragraph" w:styleId="Heading2">
    <w:name w:val="heading 2"/>
    <w:basedOn w:val="Normal"/>
    <w:next w:val="Normal"/>
    <w:qFormat/>
    <w:pPr>
      <w:keepNext/>
      <w:keepLines/>
      <w:numPr>
        <w:ilvl w:val="1"/>
        <w:numId w:val="1"/>
      </w:numPr>
      <w:spacing w:before="200" w:after="0"/>
      <w:outlineLvl w:val="1"/>
    </w:pPr>
    <w:rPr>
      <w:rFonts w:ascii="Cambria" w:hAnsi="Cambria"/>
      <w:b/>
      <w:bCs/>
      <w:color w:val="4F81BD"/>
      <w:sz w:val="26"/>
      <w:szCs w:val="26"/>
    </w:rPr>
  </w:style>
  <w:style w:type="paragraph" w:styleId="Heading3">
    <w:name w:val="heading 3"/>
    <w:basedOn w:val="Normal"/>
    <w:next w:val="Normal"/>
    <w:qFormat/>
    <w:pPr>
      <w:keepNext/>
      <w:keepLines/>
      <w:numPr>
        <w:ilvl w:val="2"/>
        <w:numId w:val="1"/>
      </w:numPr>
      <w:spacing w:before="200" w:after="0"/>
      <w:outlineLvl w:val="2"/>
    </w:pPr>
    <w:rPr>
      <w:rFonts w:ascii="Cambria" w:hAnsi="Cambria"/>
      <w:b/>
      <w:b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Symbol" w:hAnsi="Symbol" w:cs="Symbol" w:hint="default"/>
      <w:sz w:val="24"/>
      <w:szCs w:val="24"/>
    </w:rPr>
  </w:style>
  <w:style w:type="character" w:customStyle="1" w:styleId="WW8Num1z1">
    <w:name w:val="WW8Num1z1"/>
    <w:rPr>
      <w:rFonts w:ascii="Courier New" w:hAnsi="Courier New" w:cs="Courier New" w:hint="default"/>
    </w:rPr>
  </w:style>
  <w:style w:type="character" w:customStyle="1" w:styleId="WW8Num1z2">
    <w:name w:val="WW8Num1z2"/>
    <w:rPr>
      <w:rFonts w:ascii="Wingdings" w:hAnsi="Wingdings" w:cs="Wingdings" w:hint="default"/>
    </w:rPr>
  </w:style>
  <w:style w:type="character" w:customStyle="1" w:styleId="WW8Num2z0">
    <w:name w:val="WW8Num2z0"/>
    <w:rPr>
      <w:rFonts w:ascii="Calibri" w:eastAsia="SimSun" w:hAnsi="Calibri" w:cs="Calibri" w:hint="default"/>
    </w:rPr>
  </w:style>
  <w:style w:type="character" w:customStyle="1" w:styleId="WW8Num2z1">
    <w:name w:val="WW8Num2z1"/>
    <w:rPr>
      <w:rFonts w:ascii="Courier New" w:hAnsi="Courier New" w:cs="Courier New" w:hint="default"/>
    </w:rPr>
  </w:style>
  <w:style w:type="character" w:customStyle="1" w:styleId="WW8Num2z2">
    <w:name w:val="WW8Num2z2"/>
    <w:rPr>
      <w:rFonts w:ascii="Wingdings" w:hAnsi="Wingdings" w:cs="Wingdings" w:hint="default"/>
    </w:rPr>
  </w:style>
  <w:style w:type="character" w:customStyle="1" w:styleId="WW8Num2z3">
    <w:name w:val="WW8Num2z3"/>
    <w:rPr>
      <w:rFonts w:ascii="Symbol" w:hAnsi="Symbol" w:cs="Symbol" w:hint="default"/>
    </w:rPr>
  </w:style>
  <w:style w:type="character" w:customStyle="1" w:styleId="WW8Num3z0">
    <w:name w:val="WW8Num3z0"/>
    <w:rPr>
      <w:rFonts w:ascii="Symbol" w:hAnsi="Symbol" w:cs="Symbol" w:hint="default"/>
      <w:sz w:val="24"/>
      <w:szCs w:val="24"/>
    </w:rPr>
  </w:style>
  <w:style w:type="character" w:customStyle="1" w:styleId="WW8Num3z1">
    <w:name w:val="WW8Num3z1"/>
    <w:rPr>
      <w:rFonts w:ascii="Courier New" w:hAnsi="Courier New" w:cs="Courier New" w:hint="default"/>
    </w:rPr>
  </w:style>
  <w:style w:type="character" w:customStyle="1" w:styleId="WW8Num3z2">
    <w:name w:val="WW8Num3z2"/>
    <w:rPr>
      <w:rFonts w:ascii="Wingdings" w:hAnsi="Wingdings" w:cs="Wingdings" w:hint="default"/>
    </w:rPr>
  </w:style>
  <w:style w:type="character" w:customStyle="1" w:styleId="WW8Num4z0">
    <w:name w:val="WW8Num4z0"/>
    <w:rPr>
      <w:rFonts w:hint="default"/>
    </w:rPr>
  </w:style>
  <w:style w:type="character" w:customStyle="1" w:styleId="WW8Num4z1">
    <w:name w:val="WW8Num4z1"/>
  </w:style>
  <w:style w:type="character" w:customStyle="1" w:styleId="WW8Num4z2">
    <w:name w:val="WW8Num4z2"/>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WW8Num5z0">
    <w:name w:val="WW8Num5z0"/>
    <w:rPr>
      <w:rFonts w:ascii="Courier New" w:hAnsi="Courier New" w:cs="Courier New" w:hint="default"/>
    </w:rPr>
  </w:style>
  <w:style w:type="character" w:customStyle="1" w:styleId="WW8Num5z3">
    <w:name w:val="WW8Num5z3"/>
    <w:rPr>
      <w:rFonts w:ascii="Symbol" w:hAnsi="Symbol" w:cs="Symbol" w:hint="default"/>
    </w:rPr>
  </w:style>
  <w:style w:type="character" w:customStyle="1" w:styleId="WW8Num5z5">
    <w:name w:val="WW8Num5z5"/>
    <w:rPr>
      <w:rFonts w:ascii="Wingdings" w:hAnsi="Wingdings" w:cs="Wingdings" w:hint="default"/>
    </w:rPr>
  </w:style>
  <w:style w:type="character" w:customStyle="1" w:styleId="WW8Num6z0">
    <w:name w:val="WW8Num6z0"/>
    <w:rPr>
      <w:rFonts w:ascii="Symbol" w:hAnsi="Symbol" w:cs="Symbol" w:hint="default"/>
      <w:sz w:val="24"/>
      <w:szCs w:val="24"/>
    </w:rPr>
  </w:style>
  <w:style w:type="character" w:customStyle="1" w:styleId="WW8Num6z1">
    <w:name w:val="WW8Num6z1"/>
    <w:rPr>
      <w:rFonts w:ascii="Courier New" w:hAnsi="Courier New" w:cs="Courier New" w:hint="default"/>
    </w:rPr>
  </w:style>
  <w:style w:type="character" w:customStyle="1" w:styleId="WW8Num6z2">
    <w:name w:val="WW8Num6z2"/>
    <w:rPr>
      <w:rFonts w:ascii="Wingdings" w:hAnsi="Wingdings" w:cs="Wingdings" w:hint="default"/>
      <w:sz w:val="24"/>
      <w:szCs w:val="24"/>
    </w:rPr>
  </w:style>
  <w:style w:type="character" w:customStyle="1" w:styleId="WW8Num7z0">
    <w:name w:val="WW8Num7z0"/>
    <w:rPr>
      <w:rFonts w:ascii="Courier New" w:hAnsi="Courier New" w:cs="Courier New" w:hint="default"/>
    </w:rPr>
  </w:style>
  <w:style w:type="character" w:customStyle="1" w:styleId="WW8Num7z2">
    <w:name w:val="WW8Num7z2"/>
    <w:rPr>
      <w:rFonts w:ascii="Wingdings" w:hAnsi="Wingdings" w:cs="Wingdings" w:hint="default"/>
    </w:rPr>
  </w:style>
  <w:style w:type="character" w:customStyle="1" w:styleId="WW8Num7z3">
    <w:name w:val="WW8Num7z3"/>
    <w:rPr>
      <w:rFonts w:ascii="Symbol" w:hAnsi="Symbol" w:cs="Symbol" w:hint="default"/>
    </w:rPr>
  </w:style>
  <w:style w:type="character" w:customStyle="1" w:styleId="WW8Num8z0">
    <w:name w:val="WW8Num8z0"/>
    <w:rPr>
      <w:rFonts w:ascii="Symbol" w:hAnsi="Symbol" w:cs="Symbol" w:hint="default"/>
      <w:sz w:val="24"/>
      <w:szCs w:val="24"/>
    </w:rPr>
  </w:style>
  <w:style w:type="character" w:customStyle="1" w:styleId="WW8Num8z1">
    <w:name w:val="WW8Num8z1"/>
    <w:rPr>
      <w:rFonts w:ascii="Courier New" w:hAnsi="Courier New" w:cs="Courier New" w:hint="default"/>
      <w:sz w:val="24"/>
      <w:szCs w:val="24"/>
    </w:rPr>
  </w:style>
  <w:style w:type="character" w:customStyle="1" w:styleId="WW8Num8z2">
    <w:name w:val="WW8Num8z2"/>
    <w:rPr>
      <w:rFonts w:ascii="Wingdings" w:hAnsi="Wingdings" w:cs="Wingdings" w:hint="default"/>
    </w:rPr>
  </w:style>
  <w:style w:type="character" w:customStyle="1" w:styleId="WW8Num9z0">
    <w:name w:val="WW8Num9z0"/>
    <w:rPr>
      <w:rFonts w:ascii="Symbol" w:hAnsi="Symbol" w:cs="Symbol" w:hint="default"/>
      <w:sz w:val="24"/>
      <w:szCs w:val="24"/>
    </w:rPr>
  </w:style>
  <w:style w:type="character" w:customStyle="1" w:styleId="WW8Num9z1">
    <w:name w:val="WW8Num9z1"/>
    <w:rPr>
      <w:rFonts w:ascii="Courier New" w:hAnsi="Courier New" w:cs="Courier New" w:hint="default"/>
    </w:rPr>
  </w:style>
  <w:style w:type="character" w:customStyle="1" w:styleId="WW8Num9z2">
    <w:name w:val="WW8Num9z2"/>
    <w:rPr>
      <w:rFonts w:ascii="Wingdings" w:hAnsi="Wingdings" w:cs="Wingdings" w:hint="default"/>
    </w:rPr>
  </w:style>
  <w:style w:type="character" w:customStyle="1" w:styleId="WW8Num10z0">
    <w:name w:val="WW8Num10z0"/>
    <w:rPr>
      <w:rFonts w:ascii="Symbol" w:hAnsi="Symbol" w:cs="Symbol" w:hint="default"/>
    </w:rPr>
  </w:style>
  <w:style w:type="character" w:customStyle="1" w:styleId="WW8Num10z1">
    <w:name w:val="WW8Num10z1"/>
    <w:rPr>
      <w:rFonts w:ascii="Courier New" w:hAnsi="Courier New" w:cs="Courier New" w:hint="default"/>
      <w:sz w:val="24"/>
      <w:szCs w:val="24"/>
    </w:rPr>
  </w:style>
  <w:style w:type="character" w:customStyle="1" w:styleId="WW8Num10z2">
    <w:name w:val="WW8Num10z2"/>
    <w:rPr>
      <w:rFonts w:ascii="Wingdings" w:hAnsi="Wingdings" w:cs="Wingdings" w:hint="default"/>
    </w:rPr>
  </w:style>
  <w:style w:type="character" w:customStyle="1" w:styleId="WW8Num11z0">
    <w:name w:val="WW8Num11z0"/>
    <w:rPr>
      <w:rFonts w:ascii="Symbol" w:hAnsi="Symbol" w:cs="Symbol" w:hint="default"/>
    </w:rPr>
  </w:style>
  <w:style w:type="character" w:customStyle="1" w:styleId="WW8Num11z1">
    <w:name w:val="WW8Num11z1"/>
    <w:rPr>
      <w:rFonts w:ascii="Courier New" w:hAnsi="Courier New" w:cs="Courier New" w:hint="default"/>
      <w:sz w:val="24"/>
      <w:szCs w:val="24"/>
    </w:rPr>
  </w:style>
  <w:style w:type="character" w:customStyle="1" w:styleId="WW8Num11z2">
    <w:name w:val="WW8Num11z2"/>
    <w:rPr>
      <w:rFonts w:ascii="Wingdings" w:hAnsi="Wingdings" w:cs="Wingdings" w:hint="default"/>
    </w:rPr>
  </w:style>
  <w:style w:type="character" w:customStyle="1" w:styleId="WW8Num12z0">
    <w:name w:val="WW8Num12z0"/>
    <w:rPr>
      <w:rFonts w:hint="default"/>
    </w:rPr>
  </w:style>
  <w:style w:type="character" w:customStyle="1" w:styleId="WW8Num12z1">
    <w:name w:val="WW8Num12z1"/>
  </w:style>
  <w:style w:type="character" w:customStyle="1" w:styleId="WW8Num12z2">
    <w:name w:val="WW8Num12z2"/>
  </w:style>
  <w:style w:type="character" w:customStyle="1" w:styleId="WW8Num12z3">
    <w:name w:val="WW8Num12z3"/>
  </w:style>
  <w:style w:type="character" w:customStyle="1" w:styleId="WW8Num12z4">
    <w:name w:val="WW8Num12z4"/>
  </w:style>
  <w:style w:type="character" w:customStyle="1" w:styleId="WW8Num12z5">
    <w:name w:val="WW8Num12z5"/>
  </w:style>
  <w:style w:type="character" w:customStyle="1" w:styleId="WW8Num12z6">
    <w:name w:val="WW8Num12z6"/>
  </w:style>
  <w:style w:type="character" w:customStyle="1" w:styleId="WW8Num12z7">
    <w:name w:val="WW8Num12z7"/>
  </w:style>
  <w:style w:type="character" w:customStyle="1" w:styleId="WW8Num12z8">
    <w:name w:val="WW8Num12z8"/>
  </w:style>
  <w:style w:type="character" w:customStyle="1" w:styleId="WW8Num13z0">
    <w:name w:val="WW8Num13z0"/>
    <w:rPr>
      <w:rFonts w:hint="default"/>
      <w:u w:val="single"/>
    </w:rPr>
  </w:style>
  <w:style w:type="character" w:customStyle="1" w:styleId="WW8Num13z1">
    <w:name w:val="WW8Num13z1"/>
  </w:style>
  <w:style w:type="character" w:customStyle="1" w:styleId="WW8Num13z2">
    <w:name w:val="WW8Num13z2"/>
  </w:style>
  <w:style w:type="character" w:customStyle="1" w:styleId="WW8Num13z3">
    <w:name w:val="WW8Num13z3"/>
  </w:style>
  <w:style w:type="character" w:customStyle="1" w:styleId="WW8Num13z4">
    <w:name w:val="WW8Num13z4"/>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customStyle="1" w:styleId="WW8Num14z0">
    <w:name w:val="WW8Num14z0"/>
    <w:rPr>
      <w:rFonts w:ascii="Wingdings" w:hAnsi="Wingdings" w:cs="Wingdings" w:hint="default"/>
    </w:rPr>
  </w:style>
  <w:style w:type="character" w:customStyle="1" w:styleId="WW8Num14z1">
    <w:name w:val="WW8Num14z1"/>
    <w:rPr>
      <w:rFonts w:ascii="Courier New" w:hAnsi="Courier New" w:cs="Courier New" w:hint="default"/>
    </w:rPr>
  </w:style>
  <w:style w:type="character" w:customStyle="1" w:styleId="WW8Num14z3">
    <w:name w:val="WW8Num14z3"/>
    <w:rPr>
      <w:rFonts w:ascii="Symbol" w:hAnsi="Symbol" w:cs="Symbol" w:hint="default"/>
    </w:rPr>
  </w:style>
  <w:style w:type="character" w:customStyle="1" w:styleId="WW8Num15z0">
    <w:name w:val="WW8Num15z0"/>
    <w:rPr>
      <w:rFonts w:ascii="Symbol" w:hAnsi="Symbol" w:cs="Symbol" w:hint="default"/>
    </w:rPr>
  </w:style>
  <w:style w:type="character" w:customStyle="1" w:styleId="WW8Num15z1">
    <w:name w:val="WW8Num15z1"/>
    <w:rPr>
      <w:rFonts w:ascii="Courier New" w:hAnsi="Courier New" w:cs="Courier New" w:hint="default"/>
    </w:rPr>
  </w:style>
  <w:style w:type="character" w:customStyle="1" w:styleId="WW8Num15z2">
    <w:name w:val="WW8Num15z2"/>
    <w:rPr>
      <w:rFonts w:ascii="Wingdings" w:hAnsi="Wingdings" w:cs="Wingdings" w:hint="default"/>
    </w:rPr>
  </w:style>
  <w:style w:type="character" w:customStyle="1" w:styleId="WW8Num16z0">
    <w:name w:val="WW8Num16z0"/>
    <w:rPr>
      <w:rFonts w:ascii="Symbol" w:hAnsi="Symbol" w:cs="Symbol" w:hint="default"/>
    </w:rPr>
  </w:style>
  <w:style w:type="character" w:customStyle="1" w:styleId="WW8Num16z1">
    <w:name w:val="WW8Num16z1"/>
    <w:rPr>
      <w:rFonts w:ascii="Courier New" w:hAnsi="Courier New" w:cs="Courier New" w:hint="default"/>
    </w:rPr>
  </w:style>
  <w:style w:type="character" w:customStyle="1" w:styleId="WW8Num16z2">
    <w:name w:val="WW8Num16z2"/>
    <w:rPr>
      <w:rFonts w:ascii="Wingdings" w:hAnsi="Wingdings" w:cs="Wingdings" w:hint="default"/>
    </w:rPr>
  </w:style>
  <w:style w:type="character" w:customStyle="1" w:styleId="DateChar">
    <w:name w:val="Date Char"/>
    <w:basedOn w:val="DefaultParagraphFont"/>
  </w:style>
  <w:style w:type="character" w:customStyle="1" w:styleId="Heading1Char">
    <w:name w:val="Heading 1 Char"/>
    <w:rPr>
      <w:rFonts w:ascii="Cambria" w:eastAsia="SimSun" w:hAnsi="Cambria" w:cs="Times New Roman"/>
      <w:b/>
      <w:bCs/>
      <w:color w:val="365F91"/>
      <w:sz w:val="28"/>
      <w:szCs w:val="28"/>
    </w:rPr>
  </w:style>
  <w:style w:type="character" w:customStyle="1" w:styleId="BalloonTextChar">
    <w:name w:val="Balloon Text Char"/>
    <w:rPr>
      <w:rFonts w:ascii="Tahoma" w:hAnsi="Tahoma" w:cs="Tahoma"/>
      <w:sz w:val="16"/>
      <w:szCs w:val="16"/>
    </w:rPr>
  </w:style>
  <w:style w:type="character" w:customStyle="1" w:styleId="Heading2Char">
    <w:name w:val="Heading 2 Char"/>
    <w:rPr>
      <w:rFonts w:ascii="Cambria" w:eastAsia="SimSun" w:hAnsi="Cambria" w:cs="Times New Roman"/>
      <w:b/>
      <w:bCs/>
      <w:color w:val="4F81BD"/>
      <w:sz w:val="26"/>
      <w:szCs w:val="26"/>
    </w:rPr>
  </w:style>
  <w:style w:type="character" w:styleId="Hyperlink">
    <w:name w:val="Hyperlink"/>
    <w:uiPriority w:val="99"/>
    <w:rPr>
      <w:color w:val="0000FF"/>
      <w:u w:val="single"/>
    </w:rPr>
  </w:style>
  <w:style w:type="character" w:customStyle="1" w:styleId="Heading3Char">
    <w:name w:val="Heading 3 Char"/>
    <w:rPr>
      <w:rFonts w:ascii="Cambria" w:eastAsia="SimSun" w:hAnsi="Cambria" w:cs="Times New Roman"/>
      <w:b/>
      <w:bCs/>
      <w:color w:val="4F81BD"/>
    </w:rPr>
  </w:style>
  <w:style w:type="character" w:customStyle="1" w:styleId="IndexLink">
    <w:name w:val="Index Link"/>
  </w:style>
  <w:style w:type="paragraph" w:customStyle="1" w:styleId="Heading">
    <w:name w:val="Heading"/>
    <w:basedOn w:val="Normal"/>
    <w:next w:val="BodyText"/>
    <w:pPr>
      <w:keepNext/>
      <w:spacing w:before="240" w:after="120"/>
    </w:pPr>
    <w:rPr>
      <w:rFonts w:ascii="Arial" w:eastAsia="Microsoft YaHei" w:hAnsi="Arial" w:cs="Arial"/>
      <w:sz w:val="28"/>
      <w:szCs w:val="28"/>
    </w:rPr>
  </w:style>
  <w:style w:type="paragraph" w:styleId="BodyText">
    <w:name w:val="Body Text"/>
    <w:basedOn w:val="Normal"/>
    <w:pPr>
      <w:spacing w:after="120"/>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pPr>
      <w:suppressLineNumbers/>
    </w:pPr>
    <w:rPr>
      <w:rFonts w:cs="Arial"/>
    </w:rPr>
  </w:style>
  <w:style w:type="paragraph" w:customStyle="1" w:styleId="WW-Default">
    <w:name w:val="WW-Default"/>
    <w:pPr>
      <w:suppressAutoHyphens/>
      <w:autoSpaceDE w:val="0"/>
    </w:pPr>
    <w:rPr>
      <w:rFonts w:eastAsia="SimSun"/>
      <w:color w:val="000000"/>
      <w:kern w:val="1"/>
      <w:sz w:val="24"/>
      <w:szCs w:val="24"/>
      <w:lang w:eastAsia="ar-SA"/>
    </w:rPr>
  </w:style>
  <w:style w:type="paragraph" w:styleId="Date">
    <w:name w:val="Date"/>
    <w:basedOn w:val="Normal"/>
    <w:next w:val="Normal"/>
  </w:style>
  <w:style w:type="paragraph" w:styleId="ListParagraph">
    <w:name w:val="List Paragraph"/>
    <w:basedOn w:val="Normal"/>
    <w:uiPriority w:val="34"/>
    <w:qFormat/>
    <w:pPr>
      <w:ind w:left="720"/>
    </w:pPr>
  </w:style>
  <w:style w:type="paragraph" w:styleId="BalloonText">
    <w:name w:val="Balloon Text"/>
    <w:basedOn w:val="Normal"/>
    <w:pPr>
      <w:spacing w:after="0" w:line="240" w:lineRule="auto"/>
    </w:pPr>
    <w:rPr>
      <w:rFonts w:ascii="Tahoma" w:hAnsi="Tahoma" w:cs="Tahoma"/>
      <w:sz w:val="16"/>
      <w:szCs w:val="16"/>
    </w:rPr>
  </w:style>
  <w:style w:type="paragraph" w:styleId="TOCHeading">
    <w:name w:val="TOC Heading"/>
    <w:basedOn w:val="Heading1"/>
    <w:next w:val="Normal"/>
    <w:uiPriority w:val="39"/>
    <w:qFormat/>
    <w:pPr>
      <w:numPr>
        <w:numId w:val="0"/>
      </w:numPr>
    </w:pPr>
    <w:rPr>
      <w:lang w:val="en-US"/>
    </w:rPr>
  </w:style>
  <w:style w:type="paragraph" w:styleId="TOC1">
    <w:name w:val="toc 1"/>
    <w:basedOn w:val="Normal"/>
    <w:next w:val="Normal"/>
    <w:uiPriority w:val="39"/>
    <w:pPr>
      <w:spacing w:after="100"/>
    </w:pPr>
  </w:style>
  <w:style w:type="paragraph" w:styleId="TOC2">
    <w:name w:val="toc 2"/>
    <w:basedOn w:val="Normal"/>
    <w:next w:val="Normal"/>
    <w:uiPriority w:val="39"/>
    <w:pPr>
      <w:spacing w:after="100"/>
      <w:ind w:left="220"/>
    </w:pPr>
  </w:style>
  <w:style w:type="paragraph" w:styleId="TOC3">
    <w:name w:val="toc 3"/>
    <w:basedOn w:val="Normal"/>
    <w:next w:val="Normal"/>
    <w:uiPriority w:val="39"/>
    <w:pPr>
      <w:spacing w:after="100"/>
      <w:ind w:left="440"/>
    </w:pPr>
  </w:style>
  <w:style w:type="paragraph" w:styleId="TOC4">
    <w:name w:val="toc 4"/>
    <w:basedOn w:val="Index"/>
    <w:pPr>
      <w:tabs>
        <w:tab w:val="right" w:leader="dot" w:pos="8789"/>
      </w:tabs>
      <w:ind w:left="849"/>
    </w:pPr>
  </w:style>
  <w:style w:type="paragraph" w:styleId="TOC5">
    <w:name w:val="toc 5"/>
    <w:basedOn w:val="Index"/>
    <w:pPr>
      <w:tabs>
        <w:tab w:val="right" w:leader="dot" w:pos="8506"/>
      </w:tabs>
      <w:ind w:left="1132"/>
    </w:pPr>
  </w:style>
  <w:style w:type="paragraph" w:styleId="TOC6">
    <w:name w:val="toc 6"/>
    <w:basedOn w:val="Index"/>
    <w:pPr>
      <w:tabs>
        <w:tab w:val="right" w:leader="dot" w:pos="8223"/>
      </w:tabs>
      <w:ind w:left="1415"/>
    </w:pPr>
  </w:style>
  <w:style w:type="paragraph" w:styleId="TOC7">
    <w:name w:val="toc 7"/>
    <w:basedOn w:val="Index"/>
    <w:pPr>
      <w:tabs>
        <w:tab w:val="right" w:leader="dot" w:pos="7940"/>
      </w:tabs>
      <w:ind w:left="1698"/>
    </w:pPr>
  </w:style>
  <w:style w:type="paragraph" w:styleId="TOC8">
    <w:name w:val="toc 8"/>
    <w:basedOn w:val="Index"/>
    <w:pPr>
      <w:tabs>
        <w:tab w:val="right" w:leader="dot" w:pos="7657"/>
      </w:tabs>
      <w:ind w:left="1981"/>
    </w:pPr>
  </w:style>
  <w:style w:type="paragraph" w:styleId="TOC9">
    <w:name w:val="toc 9"/>
    <w:basedOn w:val="Index"/>
    <w:pPr>
      <w:tabs>
        <w:tab w:val="right" w:leader="dot" w:pos="7374"/>
      </w:tabs>
      <w:ind w:left="2264"/>
    </w:pPr>
  </w:style>
  <w:style w:type="paragraph" w:customStyle="1" w:styleId="Contents10">
    <w:name w:val="Contents 10"/>
    <w:basedOn w:val="Index"/>
    <w:pPr>
      <w:tabs>
        <w:tab w:val="right" w:leader="dot" w:pos="7091"/>
      </w:tabs>
      <w:ind w:left="2547"/>
    </w:pPr>
  </w:style>
  <w:style w:type="paragraph" w:styleId="Header">
    <w:name w:val="header"/>
    <w:basedOn w:val="Normal"/>
    <w:link w:val="HeaderChar"/>
    <w:uiPriority w:val="99"/>
    <w:unhideWhenUsed/>
    <w:rsid w:val="002D4AC4"/>
    <w:pPr>
      <w:tabs>
        <w:tab w:val="center" w:pos="4680"/>
        <w:tab w:val="right" w:pos="9360"/>
      </w:tabs>
    </w:pPr>
  </w:style>
  <w:style w:type="character" w:customStyle="1" w:styleId="HeaderChar">
    <w:name w:val="Header Char"/>
    <w:link w:val="Header"/>
    <w:uiPriority w:val="99"/>
    <w:rsid w:val="002D4AC4"/>
    <w:rPr>
      <w:rFonts w:ascii="Calibri" w:eastAsia="SimSun" w:hAnsi="Calibri"/>
      <w:kern w:val="1"/>
      <w:sz w:val="22"/>
      <w:szCs w:val="22"/>
      <w:lang w:val="en-SG" w:eastAsia="ar-SA"/>
    </w:rPr>
  </w:style>
  <w:style w:type="paragraph" w:styleId="Footer">
    <w:name w:val="footer"/>
    <w:basedOn w:val="Normal"/>
    <w:link w:val="FooterChar"/>
    <w:uiPriority w:val="99"/>
    <w:unhideWhenUsed/>
    <w:rsid w:val="002D4AC4"/>
    <w:pPr>
      <w:tabs>
        <w:tab w:val="center" w:pos="4680"/>
        <w:tab w:val="right" w:pos="9360"/>
      </w:tabs>
    </w:pPr>
  </w:style>
  <w:style w:type="character" w:customStyle="1" w:styleId="FooterChar">
    <w:name w:val="Footer Char"/>
    <w:link w:val="Footer"/>
    <w:uiPriority w:val="99"/>
    <w:rsid w:val="002D4AC4"/>
    <w:rPr>
      <w:rFonts w:ascii="Calibri" w:eastAsia="SimSun" w:hAnsi="Calibri"/>
      <w:kern w:val="1"/>
      <w:sz w:val="22"/>
      <w:szCs w:val="22"/>
      <w:lang w:val="en-SG" w:eastAsia="ar-SA"/>
    </w:rPr>
  </w:style>
  <w:style w:type="paragraph" w:styleId="NormalWeb">
    <w:name w:val="Normal (Web)"/>
    <w:basedOn w:val="Normal"/>
    <w:uiPriority w:val="99"/>
    <w:semiHidden/>
    <w:unhideWhenUsed/>
    <w:rsid w:val="0042413C"/>
    <w:pPr>
      <w:suppressAutoHyphens w:val="0"/>
      <w:spacing w:before="100" w:beforeAutospacing="1" w:after="100" w:afterAutospacing="1" w:line="240" w:lineRule="auto"/>
    </w:pPr>
    <w:rPr>
      <w:rFonts w:ascii="Times New Roman" w:eastAsia="Times New Roman" w:hAnsi="Times New Roman"/>
      <w:kern w:val="0"/>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870332">
      <w:bodyDiv w:val="1"/>
      <w:marLeft w:val="0"/>
      <w:marRight w:val="0"/>
      <w:marTop w:val="0"/>
      <w:marBottom w:val="0"/>
      <w:divBdr>
        <w:top w:val="none" w:sz="0" w:space="0" w:color="auto"/>
        <w:left w:val="none" w:sz="0" w:space="0" w:color="auto"/>
        <w:bottom w:val="none" w:sz="0" w:space="0" w:color="auto"/>
        <w:right w:val="none" w:sz="0" w:space="0" w:color="auto"/>
      </w:divBdr>
      <w:divsChild>
        <w:div w:id="18940451">
          <w:marLeft w:val="0"/>
          <w:marRight w:val="0"/>
          <w:marTop w:val="0"/>
          <w:marBottom w:val="0"/>
          <w:divBdr>
            <w:top w:val="none" w:sz="0" w:space="0" w:color="auto"/>
            <w:left w:val="none" w:sz="0" w:space="0" w:color="auto"/>
            <w:bottom w:val="none" w:sz="0" w:space="0" w:color="auto"/>
            <w:right w:val="none" w:sz="0" w:space="0" w:color="auto"/>
          </w:divBdr>
        </w:div>
      </w:divsChild>
    </w:div>
    <w:div w:id="711883384">
      <w:bodyDiv w:val="1"/>
      <w:marLeft w:val="0"/>
      <w:marRight w:val="0"/>
      <w:marTop w:val="0"/>
      <w:marBottom w:val="0"/>
      <w:divBdr>
        <w:top w:val="none" w:sz="0" w:space="0" w:color="auto"/>
        <w:left w:val="none" w:sz="0" w:space="0" w:color="auto"/>
        <w:bottom w:val="none" w:sz="0" w:space="0" w:color="auto"/>
        <w:right w:val="none" w:sz="0" w:space="0" w:color="auto"/>
      </w:divBdr>
      <w:divsChild>
        <w:div w:id="530655873">
          <w:marLeft w:val="0"/>
          <w:marRight w:val="0"/>
          <w:marTop w:val="0"/>
          <w:marBottom w:val="0"/>
          <w:divBdr>
            <w:top w:val="none" w:sz="0" w:space="0" w:color="auto"/>
            <w:left w:val="none" w:sz="0" w:space="0" w:color="auto"/>
            <w:bottom w:val="none" w:sz="0" w:space="0" w:color="auto"/>
            <w:right w:val="none" w:sz="0" w:space="0" w:color="auto"/>
          </w:divBdr>
        </w:div>
      </w:divsChild>
    </w:div>
    <w:div w:id="775713876">
      <w:bodyDiv w:val="1"/>
      <w:marLeft w:val="0"/>
      <w:marRight w:val="0"/>
      <w:marTop w:val="0"/>
      <w:marBottom w:val="0"/>
      <w:divBdr>
        <w:top w:val="none" w:sz="0" w:space="0" w:color="auto"/>
        <w:left w:val="none" w:sz="0" w:space="0" w:color="auto"/>
        <w:bottom w:val="none" w:sz="0" w:space="0" w:color="auto"/>
        <w:right w:val="none" w:sz="0" w:space="0" w:color="auto"/>
      </w:divBdr>
      <w:divsChild>
        <w:div w:id="305819397">
          <w:marLeft w:val="0"/>
          <w:marRight w:val="0"/>
          <w:marTop w:val="0"/>
          <w:marBottom w:val="0"/>
          <w:divBdr>
            <w:top w:val="none" w:sz="0" w:space="0" w:color="auto"/>
            <w:left w:val="none" w:sz="0" w:space="0" w:color="auto"/>
            <w:bottom w:val="none" w:sz="0" w:space="0" w:color="auto"/>
            <w:right w:val="none" w:sz="0" w:space="0" w:color="auto"/>
          </w:divBdr>
        </w:div>
      </w:divsChild>
    </w:div>
    <w:div w:id="1247694328">
      <w:bodyDiv w:val="1"/>
      <w:marLeft w:val="0"/>
      <w:marRight w:val="0"/>
      <w:marTop w:val="0"/>
      <w:marBottom w:val="0"/>
      <w:divBdr>
        <w:top w:val="none" w:sz="0" w:space="0" w:color="auto"/>
        <w:left w:val="none" w:sz="0" w:space="0" w:color="auto"/>
        <w:bottom w:val="none" w:sz="0" w:space="0" w:color="auto"/>
        <w:right w:val="none" w:sz="0" w:space="0" w:color="auto"/>
      </w:divBdr>
      <w:divsChild>
        <w:div w:id="895117852">
          <w:marLeft w:val="0"/>
          <w:marRight w:val="0"/>
          <w:marTop w:val="0"/>
          <w:marBottom w:val="0"/>
          <w:divBdr>
            <w:top w:val="none" w:sz="0" w:space="0" w:color="auto"/>
            <w:left w:val="none" w:sz="0" w:space="0" w:color="auto"/>
            <w:bottom w:val="none" w:sz="0" w:space="0" w:color="auto"/>
            <w:right w:val="none" w:sz="0" w:space="0" w:color="auto"/>
          </w:divBdr>
        </w:div>
      </w:divsChild>
    </w:div>
    <w:div w:id="1527518489">
      <w:bodyDiv w:val="1"/>
      <w:marLeft w:val="0"/>
      <w:marRight w:val="0"/>
      <w:marTop w:val="0"/>
      <w:marBottom w:val="0"/>
      <w:divBdr>
        <w:top w:val="none" w:sz="0" w:space="0" w:color="auto"/>
        <w:left w:val="none" w:sz="0" w:space="0" w:color="auto"/>
        <w:bottom w:val="none" w:sz="0" w:space="0" w:color="auto"/>
        <w:right w:val="none" w:sz="0" w:space="0" w:color="auto"/>
      </w:divBdr>
      <w:divsChild>
        <w:div w:id="409691789">
          <w:marLeft w:val="0"/>
          <w:marRight w:val="0"/>
          <w:marTop w:val="0"/>
          <w:marBottom w:val="0"/>
          <w:divBdr>
            <w:top w:val="none" w:sz="0" w:space="0" w:color="auto"/>
            <w:left w:val="none" w:sz="0" w:space="0" w:color="auto"/>
            <w:bottom w:val="none" w:sz="0" w:space="0" w:color="auto"/>
            <w:right w:val="none" w:sz="0" w:space="0" w:color="auto"/>
          </w:divBdr>
        </w:div>
      </w:divsChild>
    </w:div>
    <w:div w:id="1589147695">
      <w:bodyDiv w:val="1"/>
      <w:marLeft w:val="0"/>
      <w:marRight w:val="0"/>
      <w:marTop w:val="0"/>
      <w:marBottom w:val="0"/>
      <w:divBdr>
        <w:top w:val="none" w:sz="0" w:space="0" w:color="auto"/>
        <w:left w:val="none" w:sz="0" w:space="0" w:color="auto"/>
        <w:bottom w:val="none" w:sz="0" w:space="0" w:color="auto"/>
        <w:right w:val="none" w:sz="0" w:space="0" w:color="auto"/>
      </w:divBdr>
      <w:divsChild>
        <w:div w:id="1049571120">
          <w:marLeft w:val="0"/>
          <w:marRight w:val="0"/>
          <w:marTop w:val="0"/>
          <w:marBottom w:val="0"/>
          <w:divBdr>
            <w:top w:val="none" w:sz="0" w:space="0" w:color="auto"/>
            <w:left w:val="none" w:sz="0" w:space="0" w:color="auto"/>
            <w:bottom w:val="none" w:sz="0" w:space="0" w:color="auto"/>
            <w:right w:val="none" w:sz="0" w:space="0" w:color="auto"/>
          </w:divBdr>
        </w:div>
      </w:divsChild>
    </w:div>
    <w:div w:id="2085375305">
      <w:bodyDiv w:val="1"/>
      <w:marLeft w:val="0"/>
      <w:marRight w:val="0"/>
      <w:marTop w:val="0"/>
      <w:marBottom w:val="0"/>
      <w:divBdr>
        <w:top w:val="none" w:sz="0" w:space="0" w:color="auto"/>
        <w:left w:val="none" w:sz="0" w:space="0" w:color="auto"/>
        <w:bottom w:val="none" w:sz="0" w:space="0" w:color="auto"/>
        <w:right w:val="none" w:sz="0" w:space="0" w:color="auto"/>
      </w:divBdr>
    </w:div>
    <w:div w:id="2087721719">
      <w:bodyDiv w:val="1"/>
      <w:marLeft w:val="0"/>
      <w:marRight w:val="0"/>
      <w:marTop w:val="0"/>
      <w:marBottom w:val="0"/>
      <w:divBdr>
        <w:top w:val="none" w:sz="0" w:space="0" w:color="auto"/>
        <w:left w:val="none" w:sz="0" w:space="0" w:color="auto"/>
        <w:bottom w:val="none" w:sz="0" w:space="0" w:color="auto"/>
        <w:right w:val="none" w:sz="0" w:space="0" w:color="auto"/>
      </w:divBdr>
      <w:divsChild>
        <w:div w:id="3078281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F35E89-D530-4C85-BABE-32EDCF5A11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2874</Words>
  <Characters>16385</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19221</CharactersWithSpaces>
  <SharedDoc>false</SharedDoc>
  <HLinks>
    <vt:vector size="126" baseType="variant">
      <vt:variant>
        <vt:i4>1310774</vt:i4>
      </vt:variant>
      <vt:variant>
        <vt:i4>122</vt:i4>
      </vt:variant>
      <vt:variant>
        <vt:i4>0</vt:i4>
      </vt:variant>
      <vt:variant>
        <vt:i4>5</vt:i4>
      </vt:variant>
      <vt:variant>
        <vt:lpwstr/>
      </vt:variant>
      <vt:variant>
        <vt:lpwstr>_Toc482983818</vt:lpwstr>
      </vt:variant>
      <vt:variant>
        <vt:i4>1310774</vt:i4>
      </vt:variant>
      <vt:variant>
        <vt:i4>116</vt:i4>
      </vt:variant>
      <vt:variant>
        <vt:i4>0</vt:i4>
      </vt:variant>
      <vt:variant>
        <vt:i4>5</vt:i4>
      </vt:variant>
      <vt:variant>
        <vt:lpwstr/>
      </vt:variant>
      <vt:variant>
        <vt:lpwstr>_Toc482983817</vt:lpwstr>
      </vt:variant>
      <vt:variant>
        <vt:i4>1310774</vt:i4>
      </vt:variant>
      <vt:variant>
        <vt:i4>110</vt:i4>
      </vt:variant>
      <vt:variant>
        <vt:i4>0</vt:i4>
      </vt:variant>
      <vt:variant>
        <vt:i4>5</vt:i4>
      </vt:variant>
      <vt:variant>
        <vt:lpwstr/>
      </vt:variant>
      <vt:variant>
        <vt:lpwstr>_Toc482983816</vt:lpwstr>
      </vt:variant>
      <vt:variant>
        <vt:i4>1310774</vt:i4>
      </vt:variant>
      <vt:variant>
        <vt:i4>104</vt:i4>
      </vt:variant>
      <vt:variant>
        <vt:i4>0</vt:i4>
      </vt:variant>
      <vt:variant>
        <vt:i4>5</vt:i4>
      </vt:variant>
      <vt:variant>
        <vt:lpwstr/>
      </vt:variant>
      <vt:variant>
        <vt:lpwstr>_Toc482983815</vt:lpwstr>
      </vt:variant>
      <vt:variant>
        <vt:i4>1310774</vt:i4>
      </vt:variant>
      <vt:variant>
        <vt:i4>98</vt:i4>
      </vt:variant>
      <vt:variant>
        <vt:i4>0</vt:i4>
      </vt:variant>
      <vt:variant>
        <vt:i4>5</vt:i4>
      </vt:variant>
      <vt:variant>
        <vt:lpwstr/>
      </vt:variant>
      <vt:variant>
        <vt:lpwstr>_Toc482983814</vt:lpwstr>
      </vt:variant>
      <vt:variant>
        <vt:i4>1310774</vt:i4>
      </vt:variant>
      <vt:variant>
        <vt:i4>92</vt:i4>
      </vt:variant>
      <vt:variant>
        <vt:i4>0</vt:i4>
      </vt:variant>
      <vt:variant>
        <vt:i4>5</vt:i4>
      </vt:variant>
      <vt:variant>
        <vt:lpwstr/>
      </vt:variant>
      <vt:variant>
        <vt:lpwstr>_Toc482983813</vt:lpwstr>
      </vt:variant>
      <vt:variant>
        <vt:i4>1310774</vt:i4>
      </vt:variant>
      <vt:variant>
        <vt:i4>86</vt:i4>
      </vt:variant>
      <vt:variant>
        <vt:i4>0</vt:i4>
      </vt:variant>
      <vt:variant>
        <vt:i4>5</vt:i4>
      </vt:variant>
      <vt:variant>
        <vt:lpwstr/>
      </vt:variant>
      <vt:variant>
        <vt:lpwstr>_Toc482983812</vt:lpwstr>
      </vt:variant>
      <vt:variant>
        <vt:i4>1310774</vt:i4>
      </vt:variant>
      <vt:variant>
        <vt:i4>80</vt:i4>
      </vt:variant>
      <vt:variant>
        <vt:i4>0</vt:i4>
      </vt:variant>
      <vt:variant>
        <vt:i4>5</vt:i4>
      </vt:variant>
      <vt:variant>
        <vt:lpwstr/>
      </vt:variant>
      <vt:variant>
        <vt:lpwstr>_Toc482983811</vt:lpwstr>
      </vt:variant>
      <vt:variant>
        <vt:i4>1310774</vt:i4>
      </vt:variant>
      <vt:variant>
        <vt:i4>74</vt:i4>
      </vt:variant>
      <vt:variant>
        <vt:i4>0</vt:i4>
      </vt:variant>
      <vt:variant>
        <vt:i4>5</vt:i4>
      </vt:variant>
      <vt:variant>
        <vt:lpwstr/>
      </vt:variant>
      <vt:variant>
        <vt:lpwstr>_Toc482983810</vt:lpwstr>
      </vt:variant>
      <vt:variant>
        <vt:i4>1376310</vt:i4>
      </vt:variant>
      <vt:variant>
        <vt:i4>68</vt:i4>
      </vt:variant>
      <vt:variant>
        <vt:i4>0</vt:i4>
      </vt:variant>
      <vt:variant>
        <vt:i4>5</vt:i4>
      </vt:variant>
      <vt:variant>
        <vt:lpwstr/>
      </vt:variant>
      <vt:variant>
        <vt:lpwstr>_Toc482983809</vt:lpwstr>
      </vt:variant>
      <vt:variant>
        <vt:i4>1376310</vt:i4>
      </vt:variant>
      <vt:variant>
        <vt:i4>62</vt:i4>
      </vt:variant>
      <vt:variant>
        <vt:i4>0</vt:i4>
      </vt:variant>
      <vt:variant>
        <vt:i4>5</vt:i4>
      </vt:variant>
      <vt:variant>
        <vt:lpwstr/>
      </vt:variant>
      <vt:variant>
        <vt:lpwstr>_Toc482983808</vt:lpwstr>
      </vt:variant>
      <vt:variant>
        <vt:i4>1376310</vt:i4>
      </vt:variant>
      <vt:variant>
        <vt:i4>56</vt:i4>
      </vt:variant>
      <vt:variant>
        <vt:i4>0</vt:i4>
      </vt:variant>
      <vt:variant>
        <vt:i4>5</vt:i4>
      </vt:variant>
      <vt:variant>
        <vt:lpwstr/>
      </vt:variant>
      <vt:variant>
        <vt:lpwstr>_Toc482983807</vt:lpwstr>
      </vt:variant>
      <vt:variant>
        <vt:i4>1376310</vt:i4>
      </vt:variant>
      <vt:variant>
        <vt:i4>50</vt:i4>
      </vt:variant>
      <vt:variant>
        <vt:i4>0</vt:i4>
      </vt:variant>
      <vt:variant>
        <vt:i4>5</vt:i4>
      </vt:variant>
      <vt:variant>
        <vt:lpwstr/>
      </vt:variant>
      <vt:variant>
        <vt:lpwstr>_Toc482983806</vt:lpwstr>
      </vt:variant>
      <vt:variant>
        <vt:i4>1376310</vt:i4>
      </vt:variant>
      <vt:variant>
        <vt:i4>44</vt:i4>
      </vt:variant>
      <vt:variant>
        <vt:i4>0</vt:i4>
      </vt:variant>
      <vt:variant>
        <vt:i4>5</vt:i4>
      </vt:variant>
      <vt:variant>
        <vt:lpwstr/>
      </vt:variant>
      <vt:variant>
        <vt:lpwstr>_Toc482983805</vt:lpwstr>
      </vt:variant>
      <vt:variant>
        <vt:i4>1376310</vt:i4>
      </vt:variant>
      <vt:variant>
        <vt:i4>38</vt:i4>
      </vt:variant>
      <vt:variant>
        <vt:i4>0</vt:i4>
      </vt:variant>
      <vt:variant>
        <vt:i4>5</vt:i4>
      </vt:variant>
      <vt:variant>
        <vt:lpwstr/>
      </vt:variant>
      <vt:variant>
        <vt:lpwstr>_Toc482983804</vt:lpwstr>
      </vt:variant>
      <vt:variant>
        <vt:i4>1376310</vt:i4>
      </vt:variant>
      <vt:variant>
        <vt:i4>32</vt:i4>
      </vt:variant>
      <vt:variant>
        <vt:i4>0</vt:i4>
      </vt:variant>
      <vt:variant>
        <vt:i4>5</vt:i4>
      </vt:variant>
      <vt:variant>
        <vt:lpwstr/>
      </vt:variant>
      <vt:variant>
        <vt:lpwstr>_Toc482983803</vt:lpwstr>
      </vt:variant>
      <vt:variant>
        <vt:i4>1376310</vt:i4>
      </vt:variant>
      <vt:variant>
        <vt:i4>26</vt:i4>
      </vt:variant>
      <vt:variant>
        <vt:i4>0</vt:i4>
      </vt:variant>
      <vt:variant>
        <vt:i4>5</vt:i4>
      </vt:variant>
      <vt:variant>
        <vt:lpwstr/>
      </vt:variant>
      <vt:variant>
        <vt:lpwstr>_Toc482983802</vt:lpwstr>
      </vt:variant>
      <vt:variant>
        <vt:i4>1376310</vt:i4>
      </vt:variant>
      <vt:variant>
        <vt:i4>20</vt:i4>
      </vt:variant>
      <vt:variant>
        <vt:i4>0</vt:i4>
      </vt:variant>
      <vt:variant>
        <vt:i4>5</vt:i4>
      </vt:variant>
      <vt:variant>
        <vt:lpwstr/>
      </vt:variant>
      <vt:variant>
        <vt:lpwstr>_Toc482983801</vt:lpwstr>
      </vt:variant>
      <vt:variant>
        <vt:i4>1376310</vt:i4>
      </vt:variant>
      <vt:variant>
        <vt:i4>14</vt:i4>
      </vt:variant>
      <vt:variant>
        <vt:i4>0</vt:i4>
      </vt:variant>
      <vt:variant>
        <vt:i4>5</vt:i4>
      </vt:variant>
      <vt:variant>
        <vt:lpwstr/>
      </vt:variant>
      <vt:variant>
        <vt:lpwstr>_Toc482983800</vt:lpwstr>
      </vt:variant>
      <vt:variant>
        <vt:i4>1835065</vt:i4>
      </vt:variant>
      <vt:variant>
        <vt:i4>8</vt:i4>
      </vt:variant>
      <vt:variant>
        <vt:i4>0</vt:i4>
      </vt:variant>
      <vt:variant>
        <vt:i4>5</vt:i4>
      </vt:variant>
      <vt:variant>
        <vt:lpwstr/>
      </vt:variant>
      <vt:variant>
        <vt:lpwstr>_Toc482983799</vt:lpwstr>
      </vt:variant>
      <vt:variant>
        <vt:i4>1835065</vt:i4>
      </vt:variant>
      <vt:variant>
        <vt:i4>2</vt:i4>
      </vt:variant>
      <vt:variant>
        <vt:i4>0</vt:i4>
      </vt:variant>
      <vt:variant>
        <vt:i4>5</vt:i4>
      </vt:variant>
      <vt:variant>
        <vt:lpwstr/>
      </vt:variant>
      <vt:variant>
        <vt:lpwstr>_Toc482983798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2019-09-17T11:53:00Z</dcterms:created>
  <dcterms:modified xsi:type="dcterms:W3CDTF">2022-03-28T03:00:00Z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528611d-fe69-484f-b56b-0db8a0d79612_Enabled">
    <vt:lpwstr>true</vt:lpwstr>
  </property>
  <property fmtid="{D5CDD505-2E9C-101B-9397-08002B2CF9AE}" pid="3" name="MSIP_Label_d528611d-fe69-484f-b56b-0db8a0d79612_SetDate">
    <vt:lpwstr>2022-03-28T03:00:36Z</vt:lpwstr>
  </property>
  <property fmtid="{D5CDD505-2E9C-101B-9397-08002B2CF9AE}" pid="4" name="MSIP_Label_d528611d-fe69-484f-b56b-0db8a0d79612_Method">
    <vt:lpwstr>Privileged</vt:lpwstr>
  </property>
  <property fmtid="{D5CDD505-2E9C-101B-9397-08002B2CF9AE}" pid="5" name="MSIP_Label_d528611d-fe69-484f-b56b-0db8a0d79612_Name">
    <vt:lpwstr>Public</vt:lpwstr>
  </property>
  <property fmtid="{D5CDD505-2E9C-101B-9397-08002B2CF9AE}" pid="6" name="MSIP_Label_d528611d-fe69-484f-b56b-0db8a0d79612_SiteId">
    <vt:lpwstr>25a99bf0-8e72-472a-ae50-adfbdf0df6f1</vt:lpwstr>
  </property>
  <property fmtid="{D5CDD505-2E9C-101B-9397-08002B2CF9AE}" pid="7" name="MSIP_Label_d528611d-fe69-484f-b56b-0db8a0d79612_ActionId">
    <vt:lpwstr>e52fb0f2-9f2e-40b7-85b1-8279973caf94</vt:lpwstr>
  </property>
  <property fmtid="{D5CDD505-2E9C-101B-9397-08002B2CF9AE}" pid="8" name="MSIP_Label_d528611d-fe69-484f-b56b-0db8a0d79612_ContentBits">
    <vt:lpwstr>0</vt:lpwstr>
  </property>
</Properties>
</file>